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9777" w:type="dxa"/>
        <w:tblInd w:w="-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"/>
        <w:gridCol w:w="6379"/>
        <w:gridCol w:w="916"/>
        <w:gridCol w:w="1644"/>
        <w:gridCol w:w="766"/>
      </w:tblGrid>
      <w:tr w:rsidR="00174471" w:rsidRPr="003E51B2" w14:paraId="0EF1900A" w14:textId="77777777" w:rsidTr="00731BF3">
        <w:trPr>
          <w:cantSplit/>
          <w:trHeight w:val="420"/>
        </w:trPr>
        <w:tc>
          <w:tcPr>
            <w:tcW w:w="7367" w:type="dxa"/>
            <w:gridSpan w:val="3"/>
          </w:tcPr>
          <w:p w14:paraId="14C9C184" w14:textId="75D21D75" w:rsidR="00174471" w:rsidRPr="003E51B2" w:rsidRDefault="00174471" w:rsidP="00EF5D55">
            <w:pPr>
              <w:jc w:val="right"/>
            </w:pPr>
          </w:p>
        </w:tc>
        <w:tc>
          <w:tcPr>
            <w:tcW w:w="2410" w:type="dxa"/>
            <w:gridSpan w:val="2"/>
          </w:tcPr>
          <w:p w14:paraId="1B11A4F2" w14:textId="7EBDDA74" w:rsidR="00174471" w:rsidRPr="003E51B2" w:rsidRDefault="00EF5D55" w:rsidP="0096437D">
            <w:r>
              <w:rPr>
                <w:noProof/>
                <w:lang w:eastAsia="pl-PL"/>
              </w:rPr>
              <w:drawing>
                <wp:inline distT="0" distB="0" distL="0" distR="0" wp14:anchorId="547299A9" wp14:editId="667F96D5">
                  <wp:extent cx="1419225" cy="465723"/>
                  <wp:effectExtent l="0" t="0" r="0" b="0"/>
                  <wp:docPr id="7" name="Obraz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Obraz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029" cy="48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5665" w:rsidRPr="00EF530D" w14:paraId="1C108038" w14:textId="77777777" w:rsidTr="00731BF3">
        <w:trPr>
          <w:cantSplit/>
          <w:trHeight w:val="420"/>
        </w:trPr>
        <w:tc>
          <w:tcPr>
            <w:tcW w:w="7367" w:type="dxa"/>
            <w:gridSpan w:val="3"/>
            <w:tcBorders>
              <w:bottom w:val="single" w:sz="4" w:space="0" w:color="auto"/>
            </w:tcBorders>
          </w:tcPr>
          <w:p w14:paraId="642F84FB" w14:textId="77777777" w:rsidR="00005665" w:rsidRPr="00EF530D" w:rsidRDefault="00005665" w:rsidP="0096437D">
            <w:pPr>
              <w:pStyle w:val="Nagwek3"/>
              <w:tabs>
                <w:tab w:val="left" w:pos="0"/>
              </w:tabs>
              <w:snapToGrid w:val="0"/>
              <w:spacing w:after="0"/>
            </w:pPr>
            <w:r w:rsidRPr="00EF530D">
              <w:rPr>
                <w:sz w:val="44"/>
              </w:rPr>
              <w:t>Test końcowy</w:t>
            </w:r>
          </w:p>
        </w:tc>
        <w:tc>
          <w:tcPr>
            <w:tcW w:w="2410" w:type="dxa"/>
            <w:gridSpan w:val="2"/>
          </w:tcPr>
          <w:p w14:paraId="2B8DF380" w14:textId="77777777" w:rsidR="00EF5D55" w:rsidRDefault="00005665" w:rsidP="00005665">
            <w:pPr>
              <w:pStyle w:val="Stopka"/>
              <w:jc w:val="right"/>
              <w:rPr>
                <w:rFonts w:ascii="Arial" w:hAnsi="Arial" w:cs="Arial"/>
                <w:i/>
                <w:sz w:val="18"/>
                <w:szCs w:val="18"/>
              </w:rPr>
            </w:pPr>
            <w:r w:rsidRPr="00EF530D">
              <w:rPr>
                <w:rFonts w:ascii="Arial" w:hAnsi="Arial" w:cs="Arial"/>
                <w:i/>
                <w:sz w:val="18"/>
                <w:szCs w:val="18"/>
              </w:rPr>
              <w:t xml:space="preserve">                   </w:t>
            </w:r>
          </w:p>
          <w:p w14:paraId="0E0D779D" w14:textId="36851BF2" w:rsidR="00005665" w:rsidRPr="00EF530D" w:rsidRDefault="00005665" w:rsidP="00005665">
            <w:pPr>
              <w:pStyle w:val="Stopka"/>
              <w:jc w:val="right"/>
              <w:rPr>
                <w:rFonts w:ascii="Arial" w:hAnsi="Arial" w:cs="Arial"/>
                <w:i/>
                <w:sz w:val="18"/>
                <w:szCs w:val="18"/>
              </w:rPr>
            </w:pPr>
            <w:r w:rsidRPr="00EF530D">
              <w:rPr>
                <w:rFonts w:ascii="Arial" w:hAnsi="Arial" w:cs="Arial"/>
                <w:i/>
                <w:sz w:val="18"/>
                <w:szCs w:val="18"/>
              </w:rPr>
              <w:t>PS-06-01-Z1/03</w:t>
            </w:r>
          </w:p>
          <w:p w14:paraId="35B28120" w14:textId="7E580662" w:rsidR="00005665" w:rsidRPr="00EF530D" w:rsidRDefault="00005665" w:rsidP="00005665">
            <w:pPr>
              <w:jc w:val="right"/>
            </w:pPr>
            <w:r w:rsidRPr="00EF530D">
              <w:rPr>
                <w:rFonts w:ascii="Arial" w:hAnsi="Arial" w:cs="Arial"/>
                <w:sz w:val="18"/>
                <w:szCs w:val="18"/>
              </w:rPr>
              <w:t>Ważne od: 20</w:t>
            </w:r>
            <w:r w:rsidR="00BD2F02">
              <w:rPr>
                <w:rFonts w:ascii="Arial" w:hAnsi="Arial" w:cs="Arial"/>
                <w:sz w:val="18"/>
                <w:szCs w:val="18"/>
              </w:rPr>
              <w:t>25</w:t>
            </w:r>
            <w:r w:rsidRPr="00EF530D">
              <w:rPr>
                <w:rFonts w:ascii="Arial" w:hAnsi="Arial" w:cs="Arial"/>
                <w:sz w:val="18"/>
                <w:szCs w:val="18"/>
              </w:rPr>
              <w:t>.0</w:t>
            </w:r>
            <w:r w:rsidR="00BD2F02">
              <w:rPr>
                <w:rFonts w:ascii="Arial" w:hAnsi="Arial" w:cs="Arial"/>
                <w:sz w:val="18"/>
                <w:szCs w:val="18"/>
              </w:rPr>
              <w:t>2</w:t>
            </w:r>
            <w:r w:rsidRPr="00EF530D">
              <w:rPr>
                <w:rFonts w:ascii="Arial" w:hAnsi="Arial" w:cs="Arial"/>
                <w:sz w:val="18"/>
                <w:szCs w:val="18"/>
              </w:rPr>
              <w:t>.0</w:t>
            </w:r>
            <w:r w:rsidR="00BD2F02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174471" w:rsidRPr="00EF530D" w14:paraId="0B37397D" w14:textId="77777777" w:rsidTr="00731BF3">
        <w:trPr>
          <w:cantSplit/>
          <w:trHeight w:val="1871"/>
        </w:trPr>
        <w:tc>
          <w:tcPr>
            <w:tcW w:w="7367" w:type="dxa"/>
            <w:gridSpan w:val="3"/>
            <w:tcBorders>
              <w:top w:val="single" w:sz="4" w:space="0" w:color="auto"/>
            </w:tcBorders>
          </w:tcPr>
          <w:p w14:paraId="5E07695F" w14:textId="77777777" w:rsidR="00EF530D" w:rsidRDefault="00EF530D" w:rsidP="002F000A">
            <w:pPr>
              <w:tabs>
                <w:tab w:val="left" w:pos="-2127"/>
              </w:tabs>
              <w:ind w:left="8"/>
              <w:outlineLvl w:val="0"/>
              <w:rPr>
                <w:b/>
                <w:i/>
                <w:noProof/>
                <w:snapToGrid w:val="0"/>
                <w:sz w:val="32"/>
              </w:rPr>
            </w:pPr>
            <w:r w:rsidRPr="00EF530D">
              <w:rPr>
                <w:b/>
                <w:i/>
                <w:noProof/>
                <w:snapToGrid w:val="0"/>
                <w:sz w:val="32"/>
              </w:rPr>
              <w:t xml:space="preserve">Big Data i Data Science - Zastosowanie algorytmów sztucznej inteligencji </w:t>
            </w:r>
          </w:p>
          <w:p w14:paraId="5CCED0E3" w14:textId="03DF43AC" w:rsidR="002F000A" w:rsidRPr="00EF530D" w:rsidRDefault="002F000A" w:rsidP="002F000A">
            <w:pPr>
              <w:tabs>
                <w:tab w:val="left" w:pos="-2127"/>
              </w:tabs>
              <w:ind w:left="8"/>
              <w:outlineLvl w:val="0"/>
              <w:rPr>
                <w:b/>
                <w:i/>
                <w:snapToGrid w:val="0"/>
              </w:rPr>
            </w:pPr>
            <w:r w:rsidRPr="00EF530D">
              <w:rPr>
                <w:b/>
                <w:i/>
                <w:snapToGrid w:val="0"/>
              </w:rPr>
              <w:t xml:space="preserve">Data: </w:t>
            </w:r>
            <w:r w:rsidR="003015EC">
              <w:rPr>
                <w:b/>
                <w:i/>
                <w:snapToGrid w:val="0"/>
              </w:rPr>
              <w:t>08.12</w:t>
            </w:r>
            <w:r w:rsidR="00007A7B">
              <w:rPr>
                <w:b/>
                <w:i/>
                <w:snapToGrid w:val="0"/>
              </w:rPr>
              <w:t>.2025</w:t>
            </w:r>
            <w:r w:rsidR="00EF530D">
              <w:rPr>
                <w:b/>
                <w:i/>
                <w:snapToGrid w:val="0"/>
              </w:rPr>
              <w:t xml:space="preserve"> – </w:t>
            </w:r>
            <w:r w:rsidR="003015EC">
              <w:rPr>
                <w:b/>
                <w:i/>
                <w:snapToGrid w:val="0"/>
              </w:rPr>
              <w:t>11.12.</w:t>
            </w:r>
            <w:r w:rsidR="00007A7B">
              <w:rPr>
                <w:b/>
                <w:i/>
                <w:snapToGrid w:val="0"/>
              </w:rPr>
              <w:t>2025</w:t>
            </w:r>
          </w:p>
          <w:p w14:paraId="05306F22" w14:textId="12ABA93F" w:rsidR="002F000A" w:rsidRPr="00EF530D" w:rsidRDefault="002F000A" w:rsidP="002F000A">
            <w:pPr>
              <w:tabs>
                <w:tab w:val="left" w:pos="-2127"/>
              </w:tabs>
              <w:ind w:left="8"/>
              <w:outlineLvl w:val="0"/>
              <w:rPr>
                <w:b/>
                <w:i/>
                <w:snapToGrid w:val="0"/>
              </w:rPr>
            </w:pPr>
            <w:r w:rsidRPr="00EF530D">
              <w:rPr>
                <w:b/>
                <w:i/>
                <w:snapToGrid w:val="0"/>
              </w:rPr>
              <w:t>Wykładowca:</w:t>
            </w:r>
            <w:r w:rsidR="00BB223F">
              <w:rPr>
                <w:b/>
                <w:i/>
                <w:snapToGrid w:val="0"/>
              </w:rPr>
              <w:t xml:space="preserve"> Marcin Albiniak</w:t>
            </w:r>
          </w:p>
          <w:p w14:paraId="126B216E" w14:textId="341646D7" w:rsidR="00174471" w:rsidRPr="00EF530D" w:rsidRDefault="00A31727" w:rsidP="00731BF3">
            <w:pPr>
              <w:ind w:left="8"/>
              <w:rPr>
                <w:b/>
                <w:i/>
                <w:snapToGrid w:val="0"/>
              </w:rPr>
            </w:pPr>
            <w:r w:rsidRPr="00EF530D">
              <w:rPr>
                <w:b/>
                <w:i/>
                <w:snapToGrid w:val="0"/>
              </w:rPr>
              <w:t>TES</w:t>
            </w:r>
            <w:r w:rsidRPr="00EF530D">
              <w:rPr>
                <w:b/>
                <w:i/>
                <w:snapToGrid w:val="0"/>
                <w:lang w:val="x-none"/>
              </w:rPr>
              <w:t>_</w:t>
            </w:r>
            <w:r w:rsidRPr="00EF530D">
              <w:rPr>
                <w:b/>
                <w:i/>
                <w:snapToGrid w:val="0"/>
              </w:rPr>
              <w:t>2</w:t>
            </w:r>
            <w:r w:rsidR="00007A7B">
              <w:rPr>
                <w:b/>
                <w:i/>
                <w:snapToGrid w:val="0"/>
              </w:rPr>
              <w:t>5</w:t>
            </w:r>
            <w:r w:rsidR="00BD2F02">
              <w:rPr>
                <w:b/>
                <w:i/>
                <w:snapToGrid w:val="0"/>
              </w:rPr>
              <w:t>1</w:t>
            </w:r>
            <w:r w:rsidR="003015EC">
              <w:rPr>
                <w:b/>
                <w:i/>
                <w:snapToGrid w:val="0"/>
              </w:rPr>
              <w:t>208</w:t>
            </w:r>
            <w:r w:rsidRPr="00EF530D">
              <w:rPr>
                <w:b/>
                <w:i/>
                <w:snapToGrid w:val="0"/>
                <w:lang w:val="x-none"/>
              </w:rPr>
              <w:t>_2551500</w:t>
            </w:r>
            <w:r w:rsidR="002F000A" w:rsidRPr="00EF530D">
              <w:rPr>
                <w:b/>
                <w:i/>
                <w:snapToGrid w:val="0"/>
              </w:rPr>
              <w:t>INN</w:t>
            </w:r>
            <w:r w:rsidRPr="00EF530D">
              <w:rPr>
                <w:b/>
                <w:i/>
                <w:snapToGrid w:val="0"/>
                <w:lang w:val="x-none"/>
              </w:rPr>
              <w:t>_140</w:t>
            </w:r>
            <w:r w:rsidRPr="00EF530D">
              <w:rPr>
                <w:b/>
                <w:i/>
                <w:snapToGrid w:val="0"/>
              </w:rPr>
              <w:t>4</w:t>
            </w:r>
            <w:r w:rsidRPr="00EF530D">
              <w:rPr>
                <w:b/>
                <w:i/>
                <w:snapToGrid w:val="0"/>
                <w:lang w:val="x-none"/>
              </w:rPr>
              <w:t>08</w:t>
            </w:r>
            <w:r w:rsidR="006354D1">
              <w:rPr>
                <w:b/>
                <w:i/>
                <w:snapToGrid w:val="0"/>
              </w:rPr>
              <w:t>AK</w:t>
            </w:r>
            <w:r w:rsidR="00BD2F02">
              <w:rPr>
                <w:b/>
                <w:i/>
                <w:snapToGrid w:val="0"/>
              </w:rPr>
              <w:t>O</w:t>
            </w:r>
            <w:r w:rsidR="00D147AB" w:rsidRPr="00EF530D">
              <w:rPr>
                <w:b/>
                <w:i/>
                <w:snapToGrid w:val="0"/>
              </w:rPr>
              <w:t>_</w:t>
            </w:r>
          </w:p>
          <w:p w14:paraId="02D4FCBD" w14:textId="581400AF" w:rsidR="002F000A" w:rsidRPr="00EF530D" w:rsidRDefault="002F000A" w:rsidP="00731BF3">
            <w:pPr>
              <w:ind w:left="8"/>
              <w:rPr>
                <w:b/>
                <w:i/>
                <w:snapToGrid w:val="0"/>
              </w:rPr>
            </w:pPr>
          </w:p>
        </w:tc>
        <w:tc>
          <w:tcPr>
            <w:tcW w:w="2410" w:type="dxa"/>
            <w:gridSpan w:val="2"/>
          </w:tcPr>
          <w:p w14:paraId="3FF092A9" w14:textId="77777777" w:rsidR="00174471" w:rsidRPr="00EF530D" w:rsidRDefault="00174471" w:rsidP="0096437D"/>
        </w:tc>
      </w:tr>
      <w:tr w:rsidR="00174471" w:rsidRPr="00EF530D" w14:paraId="293E924A" w14:textId="77777777" w:rsidTr="00731BF3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72" w:type="dxa"/>
          <w:wAfter w:w="766" w:type="dxa"/>
        </w:trPr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6A6A6"/>
          </w:tcPr>
          <w:p w14:paraId="60A51D97" w14:textId="77777777" w:rsidR="00174471" w:rsidRPr="00EF530D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 w:rsidRPr="00EF530D">
              <w:rPr>
                <w:b/>
                <w:i/>
              </w:rPr>
              <w:t>Dane uczestnika testu</w:t>
            </w:r>
          </w:p>
        </w:tc>
        <w:tc>
          <w:tcPr>
            <w:tcW w:w="2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396D1800" w14:textId="77777777" w:rsidR="00174471" w:rsidRPr="00EF530D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 w:rsidRPr="00EF530D">
              <w:rPr>
                <w:b/>
                <w:i/>
              </w:rPr>
              <w:t>Wyniki – punktacja</w:t>
            </w:r>
          </w:p>
        </w:tc>
      </w:tr>
      <w:tr w:rsidR="00174471" w:rsidRPr="00EF530D" w14:paraId="6254EE04" w14:textId="77777777" w:rsidTr="00731BF3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72" w:type="dxa"/>
          <w:wAfter w:w="766" w:type="dxa"/>
        </w:trPr>
        <w:tc>
          <w:tcPr>
            <w:tcW w:w="6379" w:type="dxa"/>
            <w:tcBorders>
              <w:left w:val="single" w:sz="4" w:space="0" w:color="000000"/>
              <w:bottom w:val="single" w:sz="4" w:space="0" w:color="000000"/>
            </w:tcBorders>
          </w:tcPr>
          <w:p w14:paraId="607EF600" w14:textId="727956C6" w:rsidR="00174471" w:rsidRPr="00EF530D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 w:rsidRPr="00EF530D">
              <w:rPr>
                <w:b/>
                <w:i/>
              </w:rPr>
              <w:t>Imię:</w:t>
            </w:r>
            <w:r w:rsidR="00007A7B">
              <w:rPr>
                <w:b/>
                <w:i/>
              </w:rPr>
              <w:t xml:space="preserve"> </w:t>
            </w:r>
            <w:r w:rsidR="00325D1E">
              <w:rPr>
                <w:b/>
                <w:i/>
              </w:rPr>
              <w:t xml:space="preserve"> </w:t>
            </w:r>
            <w:sdt>
              <w:sdtPr>
                <w:rPr>
                  <w:b/>
                  <w:i/>
                  <w:color w:val="A6A6A6"/>
                </w:rPr>
                <w:id w:val="-1672565848"/>
                <w:placeholder>
                  <w:docPart w:val="A7CBD0269687472482732770018E02BE"/>
                </w:placeholder>
                <w:text/>
              </w:sdtPr>
              <w:sdtContent>
                <w:r w:rsidR="00325D1E">
                  <w:rPr>
                    <w:b/>
                    <w:i/>
                    <w:color w:val="A6A6A6"/>
                  </w:rPr>
                  <w:t>proszę uzupełnić</w:t>
                </w:r>
              </w:sdtContent>
            </w:sdt>
          </w:p>
        </w:tc>
        <w:tc>
          <w:tcPr>
            <w:tcW w:w="256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04508" w14:textId="7859F64F" w:rsidR="00174471" w:rsidRPr="00EF530D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 w:rsidRPr="00EF530D">
              <w:rPr>
                <w:b/>
                <w:i/>
              </w:rPr>
              <w:t xml:space="preserve">Maksymalna: </w:t>
            </w:r>
            <w:r w:rsidR="00E51F82" w:rsidRPr="00EF530D">
              <w:rPr>
                <w:b/>
                <w:i/>
              </w:rPr>
              <w:t>12</w:t>
            </w:r>
            <w:r w:rsidR="0032612C" w:rsidRPr="00EF530D">
              <w:rPr>
                <w:b/>
                <w:i/>
              </w:rPr>
              <w:t xml:space="preserve"> pkt.</w:t>
            </w:r>
          </w:p>
        </w:tc>
      </w:tr>
      <w:tr w:rsidR="00174471" w:rsidRPr="00EF530D" w14:paraId="080FEF8B" w14:textId="77777777" w:rsidTr="00731BF3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72" w:type="dxa"/>
          <w:wAfter w:w="766" w:type="dxa"/>
        </w:trPr>
        <w:tc>
          <w:tcPr>
            <w:tcW w:w="6379" w:type="dxa"/>
            <w:tcBorders>
              <w:left w:val="single" w:sz="4" w:space="0" w:color="000000"/>
              <w:bottom w:val="single" w:sz="4" w:space="0" w:color="000000"/>
            </w:tcBorders>
          </w:tcPr>
          <w:p w14:paraId="6F3BEC70" w14:textId="25367449" w:rsidR="00174471" w:rsidRPr="00EF530D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 w:rsidRPr="00EF530D">
              <w:rPr>
                <w:b/>
                <w:i/>
              </w:rPr>
              <w:t>Nazwisko:</w:t>
            </w:r>
            <w:r w:rsidR="007E0E97" w:rsidRPr="00EF530D">
              <w:rPr>
                <w:b/>
                <w:i/>
              </w:rPr>
              <w:t xml:space="preserve"> </w:t>
            </w:r>
            <w:r w:rsidR="00325D1E">
              <w:rPr>
                <w:b/>
                <w:i/>
              </w:rPr>
              <w:t xml:space="preserve"> </w:t>
            </w:r>
            <w:sdt>
              <w:sdtPr>
                <w:rPr>
                  <w:b/>
                  <w:i/>
                  <w:color w:val="A6A6A6"/>
                </w:rPr>
                <w:id w:val="-1467354778"/>
                <w:placeholder>
                  <w:docPart w:val="8EC3909ABA774265B5D719C0B990FF16"/>
                </w:placeholder>
                <w:text/>
              </w:sdtPr>
              <w:sdtContent>
                <w:r w:rsidR="00325D1E">
                  <w:rPr>
                    <w:b/>
                    <w:i/>
                    <w:color w:val="A6A6A6"/>
                  </w:rPr>
                  <w:t>proszę uzupełnić</w:t>
                </w:r>
              </w:sdtContent>
            </w:sdt>
          </w:p>
        </w:tc>
        <w:tc>
          <w:tcPr>
            <w:tcW w:w="256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A857D" w14:textId="0C54A19A" w:rsidR="00174471" w:rsidRPr="00EF530D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 w:rsidRPr="00EF530D">
              <w:rPr>
                <w:b/>
                <w:i/>
              </w:rPr>
              <w:t>Uzyskana:</w:t>
            </w:r>
            <w:r w:rsidR="007E0E97" w:rsidRPr="00EF530D">
              <w:rPr>
                <w:b/>
                <w:i/>
              </w:rPr>
              <w:t xml:space="preserve"> </w:t>
            </w:r>
          </w:p>
        </w:tc>
      </w:tr>
      <w:tr w:rsidR="00174471" w:rsidRPr="00EF530D" w14:paraId="4A1593FE" w14:textId="77777777" w:rsidTr="00731BF3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72" w:type="dxa"/>
          <w:wAfter w:w="766" w:type="dxa"/>
        </w:trPr>
        <w:tc>
          <w:tcPr>
            <w:tcW w:w="6379" w:type="dxa"/>
            <w:tcBorders>
              <w:left w:val="single" w:sz="4" w:space="0" w:color="000000"/>
              <w:bottom w:val="single" w:sz="4" w:space="0" w:color="000000"/>
            </w:tcBorders>
          </w:tcPr>
          <w:p w14:paraId="666566E2" w14:textId="3F055CA9" w:rsidR="00174471" w:rsidRPr="00EF530D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 w:rsidRPr="00EF530D">
              <w:rPr>
                <w:b/>
                <w:i/>
              </w:rPr>
              <w:t>Data wypełnienia testu:</w:t>
            </w:r>
            <w:r w:rsidR="007E0E97" w:rsidRPr="00EF530D">
              <w:rPr>
                <w:b/>
                <w:i/>
              </w:rPr>
              <w:t xml:space="preserve"> </w:t>
            </w:r>
            <w:r w:rsidR="007E0E97" w:rsidRPr="00EF530D">
              <w:rPr>
                <w:b/>
                <w:i/>
                <w:color w:val="A6A6A6"/>
              </w:rPr>
              <w:t xml:space="preserve"> </w:t>
            </w:r>
            <w:sdt>
              <w:sdtPr>
                <w:rPr>
                  <w:b/>
                  <w:i/>
                  <w:color w:val="A6A6A6"/>
                </w:rPr>
                <w:id w:val="-411472971"/>
                <w:placeholder>
                  <w:docPart w:val="17332F5B76A043479DDB6EF1F45DFB94"/>
                </w:placeholder>
                <w:date>
                  <w:dateFormat w:val="yyyy-MM-dd"/>
                  <w:lid w:val="pl-PL"/>
                  <w:storeMappedDataAs w:val="dateTime"/>
                  <w:calendar w:val="gregorian"/>
                </w:date>
              </w:sdtPr>
              <w:sdtContent>
                <w:r w:rsidR="00325D1E">
                  <w:rPr>
                    <w:b/>
                    <w:i/>
                    <w:color w:val="A6A6A6"/>
                  </w:rPr>
                  <w:t>proszę wybrać datę</w:t>
                </w:r>
              </w:sdtContent>
            </w:sdt>
          </w:p>
        </w:tc>
        <w:tc>
          <w:tcPr>
            <w:tcW w:w="2560" w:type="dxa"/>
            <w:gridSpan w:val="2"/>
            <w:tcBorders>
              <w:left w:val="single" w:sz="4" w:space="0" w:color="000000"/>
            </w:tcBorders>
          </w:tcPr>
          <w:p w14:paraId="5B28DF91" w14:textId="77777777" w:rsidR="00174471" w:rsidRPr="00EF530D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</w:p>
        </w:tc>
      </w:tr>
    </w:tbl>
    <w:p w14:paraId="26E3931F" w14:textId="77777777" w:rsidR="00174471" w:rsidRPr="00EF530D" w:rsidRDefault="00174471" w:rsidP="00174471">
      <w:pPr>
        <w:rPr>
          <w:sz w:val="12"/>
          <w:szCs w:val="12"/>
        </w:rPr>
      </w:pPr>
    </w:p>
    <w:p w14:paraId="112E4240" w14:textId="374DABF7" w:rsidR="0032612C" w:rsidRPr="00EF530D" w:rsidRDefault="0032612C" w:rsidP="0032612C">
      <w:pPr>
        <w:pStyle w:val="EgzaminPytanie"/>
        <w:rPr>
          <w:b/>
          <w:bCs/>
        </w:rPr>
      </w:pPr>
      <w:r w:rsidRPr="00EF530D">
        <w:rPr>
          <w:b/>
          <w:bCs/>
        </w:rPr>
        <w:t xml:space="preserve">1) </w:t>
      </w:r>
      <w:r w:rsidR="00E2705A" w:rsidRPr="00EF530D">
        <w:rPr>
          <w:b/>
          <w:bCs/>
        </w:rPr>
        <w:t xml:space="preserve">Środowiska do programowania w języku </w:t>
      </w:r>
      <w:proofErr w:type="spellStart"/>
      <w:r w:rsidR="00E2705A" w:rsidRPr="00EF530D">
        <w:rPr>
          <w:b/>
          <w:bCs/>
        </w:rPr>
        <w:t>Python</w:t>
      </w:r>
      <w:proofErr w:type="spellEnd"/>
      <w:r w:rsidR="00E2705A" w:rsidRPr="00EF530D">
        <w:rPr>
          <w:b/>
          <w:bCs/>
        </w:rPr>
        <w:t xml:space="preserve"> to </w:t>
      </w:r>
      <w:r w:rsidRPr="00EF530D">
        <w:rPr>
          <w:b/>
          <w:bCs/>
        </w:rPr>
        <w:t>:</w:t>
      </w:r>
    </w:p>
    <w:p w14:paraId="36B038AA" w14:textId="165D5AF3" w:rsidR="0032612C" w:rsidRPr="00EF530D" w:rsidRDefault="00000000" w:rsidP="0032612C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1683707649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E6359A" w:rsidRPr="00EF530D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7149A9" w:rsidRPr="00EF530D">
        <w:rPr>
          <w:lang w:val="en-GB"/>
        </w:rPr>
        <w:t xml:space="preserve"> </w:t>
      </w:r>
      <w:proofErr w:type="spellStart"/>
      <w:r w:rsidR="00E2705A" w:rsidRPr="00EF530D">
        <w:rPr>
          <w:lang w:val="en-GB"/>
        </w:rPr>
        <w:t>Datalore</w:t>
      </w:r>
      <w:proofErr w:type="spellEnd"/>
    </w:p>
    <w:p w14:paraId="217A9A11" w14:textId="6ACD0597" w:rsidR="0032612C" w:rsidRPr="00EF530D" w:rsidRDefault="00000000" w:rsidP="0032612C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246234838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E6359A" w:rsidRPr="00EF530D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7149A9" w:rsidRPr="00EF530D">
        <w:rPr>
          <w:lang w:val="en-GB"/>
        </w:rPr>
        <w:t xml:space="preserve"> </w:t>
      </w:r>
      <w:r w:rsidR="00E2705A" w:rsidRPr="00EF530D">
        <w:rPr>
          <w:lang w:val="en-GB"/>
        </w:rPr>
        <w:t>PyCharm</w:t>
      </w:r>
    </w:p>
    <w:p w14:paraId="77753C83" w14:textId="57FB74EA" w:rsidR="0032612C" w:rsidRPr="00EF530D" w:rsidRDefault="00000000" w:rsidP="0032612C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-197086376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7149A9" w:rsidRPr="00EF530D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7149A9" w:rsidRPr="00EF530D">
        <w:rPr>
          <w:lang w:val="en-GB"/>
        </w:rPr>
        <w:t xml:space="preserve"> </w:t>
      </w:r>
      <w:proofErr w:type="spellStart"/>
      <w:r w:rsidR="00E2705A" w:rsidRPr="00EF530D">
        <w:rPr>
          <w:lang w:val="en-GB"/>
        </w:rPr>
        <w:t>Intellij</w:t>
      </w:r>
      <w:proofErr w:type="spellEnd"/>
    </w:p>
    <w:p w14:paraId="679F7296" w14:textId="2E71B62C" w:rsidR="0032612C" w:rsidRPr="00EF530D" w:rsidRDefault="00000000" w:rsidP="0032612C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-1622209698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E6359A" w:rsidRPr="00EF530D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7149A9" w:rsidRPr="00EF530D">
        <w:rPr>
          <w:lang w:val="en-GB"/>
        </w:rPr>
        <w:t xml:space="preserve"> </w:t>
      </w:r>
      <w:r w:rsidR="00E2705A" w:rsidRPr="00EF530D">
        <w:rPr>
          <w:lang w:val="en-GB"/>
        </w:rPr>
        <w:t>Visual Studio Code</w:t>
      </w:r>
    </w:p>
    <w:p w14:paraId="6AFBCE37" w14:textId="22135915" w:rsidR="0032612C" w:rsidRPr="00EF530D" w:rsidRDefault="0032612C" w:rsidP="00B96C18">
      <w:pPr>
        <w:pStyle w:val="EgzaminPunktacja"/>
        <w:spacing w:after="0" w:line="240" w:lineRule="auto"/>
      </w:pPr>
      <w:r w:rsidRPr="00EF530D">
        <w:t xml:space="preserve">Liczba punktów: </w:t>
      </w:r>
      <w:sdt>
        <w:sdtPr>
          <w:rPr>
            <w:b/>
            <w:bCs/>
            <w:i/>
            <w:iCs/>
            <w:sz w:val="18"/>
            <w:szCs w:val="18"/>
          </w:rPr>
          <w:id w:val="1719467608"/>
          <w:placeholder>
            <w:docPart w:val="6A7C4435C41D4931B1995746B317DAD7"/>
          </w:placeholder>
          <w:text/>
        </w:sdtPr>
        <w:sdtContent>
          <w:r w:rsidR="00CE0327" w:rsidRPr="00EF530D">
            <w:rPr>
              <w:b/>
              <w:bCs/>
              <w:i/>
              <w:iCs/>
              <w:sz w:val="18"/>
              <w:szCs w:val="18"/>
            </w:rPr>
            <w:t>_____</w:t>
          </w:r>
        </w:sdtContent>
      </w:sdt>
    </w:p>
    <w:p w14:paraId="75F1E35C" w14:textId="18F6FA4C" w:rsidR="00B96C18" w:rsidRPr="00EF530D" w:rsidRDefault="00B96C18" w:rsidP="00B96C18">
      <w:pPr>
        <w:pStyle w:val="EgzaminPytanie"/>
        <w:rPr>
          <w:b/>
          <w:bCs/>
        </w:rPr>
      </w:pPr>
      <w:r w:rsidRPr="00EF530D">
        <w:rPr>
          <w:b/>
          <w:bCs/>
        </w:rPr>
        <w:t xml:space="preserve">2) </w:t>
      </w:r>
      <w:r w:rsidR="00E2705A" w:rsidRPr="00EF530D">
        <w:rPr>
          <w:b/>
          <w:bCs/>
        </w:rPr>
        <w:t xml:space="preserve">Konstruktor w </w:t>
      </w:r>
      <w:proofErr w:type="spellStart"/>
      <w:r w:rsidR="00E2705A" w:rsidRPr="00EF530D">
        <w:rPr>
          <w:b/>
          <w:bCs/>
        </w:rPr>
        <w:t>Pythonie</w:t>
      </w:r>
      <w:proofErr w:type="spellEnd"/>
      <w:r w:rsidR="00E2705A" w:rsidRPr="00EF530D">
        <w:rPr>
          <w:b/>
          <w:bCs/>
        </w:rPr>
        <w:t xml:space="preserve"> tworzą metody:</w:t>
      </w:r>
    </w:p>
    <w:p w14:paraId="5BAC2952" w14:textId="0F31A23D" w:rsidR="00B96C18" w:rsidRPr="00EF530D" w:rsidRDefault="00000000" w:rsidP="00B96C18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-1797600698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3C3035" w:rsidRPr="00EF530D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B96C18" w:rsidRPr="00EF530D">
        <w:rPr>
          <w:lang w:val="en-GB"/>
        </w:rPr>
        <w:t xml:space="preserve"> </w:t>
      </w:r>
      <w:r w:rsidR="00E2705A" w:rsidRPr="00EF530D">
        <w:rPr>
          <w:lang w:val="en-GB"/>
        </w:rPr>
        <w:t>__</w:t>
      </w:r>
      <w:proofErr w:type="spellStart"/>
      <w:r w:rsidR="00E2705A" w:rsidRPr="00EF530D">
        <w:rPr>
          <w:lang w:val="en-GB"/>
        </w:rPr>
        <w:t>cls</w:t>
      </w:r>
      <w:proofErr w:type="spellEnd"/>
      <w:r w:rsidR="00E2705A" w:rsidRPr="00EF530D">
        <w:rPr>
          <w:lang w:val="en-GB"/>
        </w:rPr>
        <w:t>__</w:t>
      </w:r>
    </w:p>
    <w:p w14:paraId="76BA1404" w14:textId="03CBBB54" w:rsidR="00B96C18" w:rsidRPr="00EF530D" w:rsidRDefault="00000000" w:rsidP="00B96C18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1473486491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E6359A" w:rsidRPr="00EF530D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B96C18" w:rsidRPr="00EF530D">
        <w:rPr>
          <w:lang w:val="en-GB"/>
        </w:rPr>
        <w:t xml:space="preserve"> </w:t>
      </w:r>
      <w:r w:rsidR="00E2705A" w:rsidRPr="00EF530D">
        <w:rPr>
          <w:lang w:val="en-GB"/>
        </w:rPr>
        <w:t>__</w:t>
      </w:r>
      <w:proofErr w:type="spellStart"/>
      <w:r w:rsidR="00E2705A" w:rsidRPr="00EF530D">
        <w:rPr>
          <w:lang w:val="en-GB"/>
        </w:rPr>
        <w:t>init</w:t>
      </w:r>
      <w:proofErr w:type="spellEnd"/>
      <w:r w:rsidR="00E2705A" w:rsidRPr="00EF530D">
        <w:rPr>
          <w:lang w:val="en-GB"/>
        </w:rPr>
        <w:t>__</w:t>
      </w:r>
    </w:p>
    <w:p w14:paraId="5B9EC680" w14:textId="6FF67AD8" w:rsidR="00B96C18" w:rsidRPr="00EF530D" w:rsidRDefault="00000000" w:rsidP="00B96C18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-214280183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EF530D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B96C18" w:rsidRPr="00EF530D">
        <w:rPr>
          <w:lang w:val="en-GB"/>
        </w:rPr>
        <w:t xml:space="preserve"> </w:t>
      </w:r>
      <w:r w:rsidR="00E2705A" w:rsidRPr="00EF530D">
        <w:rPr>
          <w:lang w:val="en-GB"/>
        </w:rPr>
        <w:t>__main__</w:t>
      </w:r>
    </w:p>
    <w:p w14:paraId="75320FD0" w14:textId="1A603AED" w:rsidR="00B96C18" w:rsidRPr="00EF530D" w:rsidRDefault="00000000" w:rsidP="00B96C18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-1589538768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E6359A" w:rsidRPr="00EF530D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B96C18" w:rsidRPr="00EF530D">
        <w:rPr>
          <w:lang w:val="en-GB"/>
        </w:rPr>
        <w:t xml:space="preserve"> </w:t>
      </w:r>
      <w:r w:rsidR="00E2705A" w:rsidRPr="00EF530D">
        <w:rPr>
          <w:lang w:val="en-GB"/>
        </w:rPr>
        <w:t>__new__</w:t>
      </w:r>
    </w:p>
    <w:p w14:paraId="41A77E08" w14:textId="401BB7DD" w:rsidR="0032612C" w:rsidRPr="00EF530D" w:rsidRDefault="0032612C" w:rsidP="00B96C18">
      <w:pPr>
        <w:pStyle w:val="EgzaminPunktacja"/>
        <w:spacing w:after="0" w:line="240" w:lineRule="auto"/>
        <w:rPr>
          <w:lang w:val="en-GB"/>
        </w:rPr>
      </w:pPr>
      <w:proofErr w:type="spellStart"/>
      <w:r w:rsidRPr="00EF530D">
        <w:rPr>
          <w:lang w:val="en-GB"/>
        </w:rPr>
        <w:t>Liczba</w:t>
      </w:r>
      <w:proofErr w:type="spellEnd"/>
      <w:r w:rsidRPr="00EF530D">
        <w:rPr>
          <w:lang w:val="en-GB"/>
        </w:rPr>
        <w:t xml:space="preserve"> </w:t>
      </w:r>
      <w:proofErr w:type="spellStart"/>
      <w:r w:rsidRPr="00EF530D">
        <w:rPr>
          <w:lang w:val="en-GB"/>
        </w:rPr>
        <w:t>punktów</w:t>
      </w:r>
      <w:proofErr w:type="spellEnd"/>
      <w:r w:rsidRPr="00EF530D">
        <w:rPr>
          <w:lang w:val="en-GB"/>
        </w:rPr>
        <w:t xml:space="preserve">: </w:t>
      </w:r>
      <w:sdt>
        <w:sdtPr>
          <w:rPr>
            <w:b/>
            <w:bCs/>
            <w:i/>
            <w:iCs/>
            <w:sz w:val="18"/>
            <w:szCs w:val="18"/>
            <w:lang w:val="en-GB"/>
          </w:rPr>
          <w:id w:val="1245682569"/>
          <w:placeholder>
            <w:docPart w:val="0DCA6E09739448E78535DBE134DA5A58"/>
          </w:placeholder>
          <w:text/>
        </w:sdtPr>
        <w:sdtContent>
          <w:r w:rsidR="00CE0327" w:rsidRPr="00EF530D">
            <w:rPr>
              <w:b/>
              <w:bCs/>
              <w:i/>
              <w:iCs/>
              <w:sz w:val="18"/>
              <w:szCs w:val="18"/>
              <w:lang w:val="en-GB"/>
            </w:rPr>
            <w:t>____</w:t>
          </w:r>
        </w:sdtContent>
      </w:sdt>
    </w:p>
    <w:p w14:paraId="7DCF30A3" w14:textId="5785DC66" w:rsidR="00B96C18" w:rsidRPr="00EF530D" w:rsidRDefault="00B96C18" w:rsidP="00B96C18">
      <w:pPr>
        <w:pStyle w:val="EgzaminPytanie"/>
        <w:rPr>
          <w:b/>
          <w:bCs/>
        </w:rPr>
      </w:pPr>
      <w:r w:rsidRPr="00EF530D">
        <w:rPr>
          <w:b/>
          <w:bCs/>
        </w:rPr>
        <w:t xml:space="preserve">3) </w:t>
      </w:r>
      <w:r w:rsidR="00951C40" w:rsidRPr="00EF530D">
        <w:rPr>
          <w:b/>
          <w:bCs/>
        </w:rPr>
        <w:t xml:space="preserve">Sieć neuronowa składa się z </w:t>
      </w:r>
      <w:r w:rsidRPr="00EF530D">
        <w:rPr>
          <w:b/>
          <w:bCs/>
        </w:rPr>
        <w:t>:</w:t>
      </w:r>
    </w:p>
    <w:p w14:paraId="1089EB35" w14:textId="2C60E4DB" w:rsidR="00B96C18" w:rsidRPr="00EF530D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959078581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E6359A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 w:rsidRPr="00EF530D">
        <w:t xml:space="preserve"> </w:t>
      </w:r>
      <w:r w:rsidR="00951C40" w:rsidRPr="00EF530D">
        <w:t>warstwy ukrytej</w:t>
      </w:r>
    </w:p>
    <w:p w14:paraId="16110BD3" w14:textId="1E4DAC75" w:rsidR="00B96C18" w:rsidRPr="00EF530D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1331716492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 w:rsidRPr="00EF530D">
        <w:t xml:space="preserve"> </w:t>
      </w:r>
      <w:r w:rsidR="00951C40" w:rsidRPr="00EF530D">
        <w:t xml:space="preserve">horyzontu zdarzeń </w:t>
      </w:r>
    </w:p>
    <w:p w14:paraId="26FF60A4" w14:textId="3EBB7AE2" w:rsidR="00B96C18" w:rsidRPr="00EF530D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2078272579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E6359A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 w:rsidRPr="00EF530D">
        <w:t xml:space="preserve"> </w:t>
      </w:r>
      <w:r w:rsidR="00951C40" w:rsidRPr="00EF530D">
        <w:t>warstwy wejściowej</w:t>
      </w:r>
    </w:p>
    <w:p w14:paraId="2E2B35E4" w14:textId="0D8A2868" w:rsidR="00B96C18" w:rsidRPr="00EF530D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2086179379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 w:rsidRPr="00EF530D">
        <w:t xml:space="preserve"> </w:t>
      </w:r>
      <w:r w:rsidR="00951C40" w:rsidRPr="00EF530D">
        <w:t>operatora selekcji</w:t>
      </w:r>
    </w:p>
    <w:p w14:paraId="676C119F" w14:textId="02695EAC" w:rsidR="0032612C" w:rsidRPr="00EF530D" w:rsidRDefault="0032612C" w:rsidP="00B96C18">
      <w:pPr>
        <w:pStyle w:val="EgzaminPunktacja"/>
        <w:spacing w:after="0" w:line="240" w:lineRule="auto"/>
        <w:rPr>
          <w:b/>
          <w:bCs/>
          <w:i/>
          <w:iCs/>
          <w:sz w:val="18"/>
          <w:szCs w:val="18"/>
        </w:rPr>
      </w:pPr>
      <w:r w:rsidRPr="00EF530D">
        <w:t xml:space="preserve">Liczba punktów: </w:t>
      </w:r>
      <w:sdt>
        <w:sdtPr>
          <w:rPr>
            <w:b/>
            <w:bCs/>
            <w:i/>
            <w:iCs/>
            <w:sz w:val="18"/>
            <w:szCs w:val="18"/>
          </w:rPr>
          <w:id w:val="1995756479"/>
          <w:placeholder>
            <w:docPart w:val="173F4BB8CFDE408688B02B35C73CAF10"/>
          </w:placeholder>
          <w:text/>
        </w:sdtPr>
        <w:sdtContent>
          <w:r w:rsidR="00CE0327" w:rsidRPr="00EF530D">
            <w:rPr>
              <w:b/>
              <w:bCs/>
              <w:i/>
              <w:iCs/>
              <w:sz w:val="18"/>
              <w:szCs w:val="18"/>
            </w:rPr>
            <w:t>__</w:t>
          </w:r>
          <w:r w:rsidR="00C14B4F" w:rsidRPr="00EF530D">
            <w:rPr>
              <w:b/>
              <w:bCs/>
              <w:i/>
              <w:iCs/>
              <w:sz w:val="18"/>
              <w:szCs w:val="18"/>
            </w:rPr>
            <w:t>__</w:t>
          </w:r>
        </w:sdtContent>
      </w:sdt>
    </w:p>
    <w:p w14:paraId="15CD0041" w14:textId="11F97C3B" w:rsidR="00B96C18" w:rsidRPr="00EF530D" w:rsidRDefault="00B96C18" w:rsidP="00B96C18">
      <w:pPr>
        <w:pStyle w:val="EgzaminPytanie"/>
        <w:rPr>
          <w:b/>
          <w:bCs/>
        </w:rPr>
      </w:pPr>
      <w:r w:rsidRPr="00EF530D">
        <w:rPr>
          <w:b/>
          <w:bCs/>
        </w:rPr>
        <w:t xml:space="preserve">4) </w:t>
      </w:r>
      <w:r w:rsidR="004A5EA8" w:rsidRPr="00EF530D">
        <w:rPr>
          <w:b/>
          <w:bCs/>
        </w:rPr>
        <w:t>W algorytmie genetycznym za ocenę jakości populacji odpowiada</w:t>
      </w:r>
      <w:r w:rsidRPr="00EF530D">
        <w:rPr>
          <w:b/>
          <w:bCs/>
        </w:rPr>
        <w:t>:</w:t>
      </w:r>
    </w:p>
    <w:p w14:paraId="748F7A74" w14:textId="7226D0B9" w:rsidR="00B96C18" w:rsidRPr="00EF530D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960415951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E6359A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 w:rsidRPr="00EF530D">
        <w:t xml:space="preserve"> </w:t>
      </w:r>
      <w:proofErr w:type="spellStart"/>
      <w:r w:rsidR="004A5EA8" w:rsidRPr="00EF530D">
        <w:t>ewaluator</w:t>
      </w:r>
      <w:proofErr w:type="spellEnd"/>
    </w:p>
    <w:p w14:paraId="3F59A0DD" w14:textId="22692A7C" w:rsidR="00B96C18" w:rsidRPr="00EF530D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747028673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 w:rsidRPr="00EF530D">
        <w:t xml:space="preserve"> </w:t>
      </w:r>
      <w:r w:rsidR="004A5EA8" w:rsidRPr="00EF530D">
        <w:t>funkcja przystosowania</w:t>
      </w:r>
    </w:p>
    <w:p w14:paraId="6C7D0756" w14:textId="3FCF44A2" w:rsidR="00B96C18" w:rsidRPr="00EF530D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1327709066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 w:rsidRPr="00EF530D">
        <w:t xml:space="preserve"> </w:t>
      </w:r>
      <w:r w:rsidR="004A5EA8" w:rsidRPr="00EF530D">
        <w:t>funkcja aktywacji</w:t>
      </w:r>
    </w:p>
    <w:p w14:paraId="138F7245" w14:textId="2D3BD922" w:rsidR="00B96C18" w:rsidRPr="00EF530D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1662429078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 w:rsidRPr="00EF530D">
        <w:t xml:space="preserve"> </w:t>
      </w:r>
      <w:r w:rsidR="004A5EA8" w:rsidRPr="00EF530D">
        <w:t>warunek główny</w:t>
      </w:r>
    </w:p>
    <w:p w14:paraId="011F76A5" w14:textId="0067A4DB" w:rsidR="00B96C18" w:rsidRPr="00EF530D" w:rsidRDefault="00B96C18" w:rsidP="00B96C18">
      <w:pPr>
        <w:pStyle w:val="EgzaminPunktacja"/>
        <w:spacing w:after="0" w:line="240" w:lineRule="auto"/>
      </w:pPr>
      <w:r w:rsidRPr="00EF530D">
        <w:t xml:space="preserve">Liczba punktów: </w:t>
      </w:r>
      <w:sdt>
        <w:sdtPr>
          <w:rPr>
            <w:b/>
            <w:bCs/>
            <w:i/>
            <w:iCs/>
            <w:sz w:val="18"/>
            <w:szCs w:val="18"/>
          </w:rPr>
          <w:id w:val="-1764058792"/>
          <w:placeholder>
            <w:docPart w:val="84667BB717A34BCFA52AA447F6954B9B"/>
          </w:placeholder>
          <w:text/>
        </w:sdtPr>
        <w:sdtContent>
          <w:r w:rsidRPr="00EF530D">
            <w:rPr>
              <w:b/>
              <w:bCs/>
              <w:i/>
              <w:iCs/>
              <w:sz w:val="18"/>
              <w:szCs w:val="18"/>
            </w:rPr>
            <w:t>____</w:t>
          </w:r>
        </w:sdtContent>
      </w:sdt>
    </w:p>
    <w:p w14:paraId="73560802" w14:textId="77777777" w:rsidR="00DB697F" w:rsidRPr="00EF530D" w:rsidRDefault="00DB697F" w:rsidP="00B96C18">
      <w:pPr>
        <w:pStyle w:val="EgzaminPytanie"/>
        <w:rPr>
          <w:b/>
          <w:bCs/>
        </w:rPr>
      </w:pPr>
    </w:p>
    <w:p w14:paraId="1C40534B" w14:textId="467E312F" w:rsidR="00B96C18" w:rsidRPr="00EF530D" w:rsidRDefault="00B96C18" w:rsidP="00B96C18">
      <w:pPr>
        <w:pStyle w:val="EgzaminPytanie"/>
        <w:rPr>
          <w:b/>
          <w:bCs/>
        </w:rPr>
      </w:pPr>
      <w:r w:rsidRPr="00EF530D">
        <w:rPr>
          <w:b/>
          <w:bCs/>
        </w:rPr>
        <w:t xml:space="preserve">5) </w:t>
      </w:r>
      <w:r w:rsidR="00951C40" w:rsidRPr="00EF530D">
        <w:rPr>
          <w:b/>
          <w:bCs/>
        </w:rPr>
        <w:t xml:space="preserve">Tworzenie modelu poprzez układanie warstw w </w:t>
      </w:r>
      <w:proofErr w:type="spellStart"/>
      <w:r w:rsidR="00951C40" w:rsidRPr="00EF530D">
        <w:rPr>
          <w:b/>
          <w:bCs/>
        </w:rPr>
        <w:t>Tensorflow</w:t>
      </w:r>
      <w:proofErr w:type="spellEnd"/>
      <w:r w:rsidR="00951C40" w:rsidRPr="00EF530D">
        <w:rPr>
          <w:b/>
          <w:bCs/>
        </w:rPr>
        <w:t>, tworzy się za pomocą referencji:</w:t>
      </w:r>
    </w:p>
    <w:p w14:paraId="6AC827D4" w14:textId="6128502B" w:rsidR="00B96C18" w:rsidRPr="00EF530D" w:rsidRDefault="00000000" w:rsidP="00B96C18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-1221197213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EF530D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B96C18" w:rsidRPr="00EF530D">
        <w:rPr>
          <w:lang w:val="en-GB"/>
        </w:rPr>
        <w:t xml:space="preserve"> </w:t>
      </w:r>
      <w:proofErr w:type="spellStart"/>
      <w:r w:rsidR="003E7FA1" w:rsidRPr="00EF530D">
        <w:rPr>
          <w:lang w:val="en-GB"/>
        </w:rPr>
        <w:t>tensorflow.keras.layers</w:t>
      </w:r>
      <w:proofErr w:type="spellEnd"/>
      <w:r w:rsidR="003E7FA1" w:rsidRPr="00EF530D">
        <w:rPr>
          <w:lang w:val="en-GB"/>
        </w:rPr>
        <w:t>()</w:t>
      </w:r>
    </w:p>
    <w:p w14:paraId="1BACEA14" w14:textId="31568E61" w:rsidR="00B96C18" w:rsidRPr="00EF530D" w:rsidRDefault="00000000" w:rsidP="00B96C18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-623778041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E6359A" w:rsidRPr="00EF530D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B96C18" w:rsidRPr="00EF530D">
        <w:rPr>
          <w:lang w:val="en-GB"/>
        </w:rPr>
        <w:t xml:space="preserve"> </w:t>
      </w:r>
      <w:proofErr w:type="spellStart"/>
      <w:r w:rsidR="003E7FA1" w:rsidRPr="00EF530D">
        <w:rPr>
          <w:lang w:val="en-GB"/>
        </w:rPr>
        <w:t>tensorflow.keras.models.Sequential</w:t>
      </w:r>
      <w:proofErr w:type="spellEnd"/>
      <w:r w:rsidR="003E7FA1" w:rsidRPr="00EF530D">
        <w:rPr>
          <w:lang w:val="en-GB"/>
        </w:rPr>
        <w:t>()</w:t>
      </w:r>
    </w:p>
    <w:p w14:paraId="539CB0B2" w14:textId="50366346" w:rsidR="00B96C18" w:rsidRPr="00EF530D" w:rsidRDefault="00000000" w:rsidP="00B96C18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1868794591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EF530D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B96C18" w:rsidRPr="00EF530D">
        <w:rPr>
          <w:lang w:val="en-GB"/>
        </w:rPr>
        <w:t xml:space="preserve"> </w:t>
      </w:r>
      <w:proofErr w:type="spellStart"/>
      <w:r w:rsidR="003E7FA1" w:rsidRPr="00EF530D">
        <w:rPr>
          <w:lang w:val="en-GB"/>
        </w:rPr>
        <w:t>scipy.layers</w:t>
      </w:r>
      <w:proofErr w:type="spellEnd"/>
      <w:r w:rsidR="003E7FA1" w:rsidRPr="00EF530D">
        <w:rPr>
          <w:lang w:val="en-GB"/>
        </w:rPr>
        <w:t>()</w:t>
      </w:r>
    </w:p>
    <w:p w14:paraId="3D3375AE" w14:textId="631489BF" w:rsidR="00B96C18" w:rsidRPr="00EF530D" w:rsidRDefault="00000000" w:rsidP="00B96C18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-536118796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EF530D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B96C18" w:rsidRPr="00EF530D">
        <w:rPr>
          <w:lang w:val="en-GB"/>
        </w:rPr>
        <w:t xml:space="preserve"> </w:t>
      </w:r>
      <w:proofErr w:type="spellStart"/>
      <w:r w:rsidR="003E7FA1" w:rsidRPr="00EF530D">
        <w:rPr>
          <w:lang w:val="en-GB"/>
        </w:rPr>
        <w:t>pandas.df.model</w:t>
      </w:r>
      <w:proofErr w:type="spellEnd"/>
      <w:r w:rsidR="003E7FA1" w:rsidRPr="00EF530D">
        <w:rPr>
          <w:lang w:val="en-GB"/>
        </w:rPr>
        <w:t>()</w:t>
      </w:r>
    </w:p>
    <w:p w14:paraId="7A3665F4" w14:textId="232C0AE0" w:rsidR="00B96C18" w:rsidRPr="00EF530D" w:rsidRDefault="00B96C18" w:rsidP="00B96C18">
      <w:pPr>
        <w:pStyle w:val="EgzaminPunktacja"/>
        <w:spacing w:after="0" w:line="240" w:lineRule="auto"/>
      </w:pPr>
      <w:r w:rsidRPr="00EF530D">
        <w:t xml:space="preserve">Liczba punktów: </w:t>
      </w:r>
      <w:sdt>
        <w:sdtPr>
          <w:rPr>
            <w:b/>
            <w:bCs/>
            <w:i/>
            <w:iCs/>
            <w:sz w:val="18"/>
            <w:szCs w:val="18"/>
          </w:rPr>
          <w:id w:val="-520012666"/>
          <w:placeholder>
            <w:docPart w:val="2CC438CC88214CE1ACB90219B0FBEF70"/>
          </w:placeholder>
          <w:text/>
        </w:sdtPr>
        <w:sdtContent>
          <w:r w:rsidRPr="00EF530D">
            <w:rPr>
              <w:b/>
              <w:bCs/>
              <w:i/>
              <w:iCs/>
              <w:sz w:val="18"/>
              <w:szCs w:val="18"/>
            </w:rPr>
            <w:t>_____</w:t>
          </w:r>
        </w:sdtContent>
      </w:sdt>
    </w:p>
    <w:p w14:paraId="7DB753C9" w14:textId="29CF7B65" w:rsidR="00B96C18" w:rsidRPr="00EF530D" w:rsidRDefault="00B96C18" w:rsidP="00B96C18">
      <w:pPr>
        <w:pStyle w:val="EgzaminPytanie"/>
        <w:rPr>
          <w:b/>
          <w:bCs/>
        </w:rPr>
      </w:pPr>
      <w:r w:rsidRPr="00EF530D">
        <w:rPr>
          <w:b/>
          <w:bCs/>
        </w:rPr>
        <w:t xml:space="preserve">6) </w:t>
      </w:r>
      <w:r w:rsidR="003E7FA1" w:rsidRPr="00EF530D">
        <w:rPr>
          <w:b/>
          <w:bCs/>
        </w:rPr>
        <w:t xml:space="preserve">Podstawowymi strukturami w </w:t>
      </w:r>
      <w:proofErr w:type="spellStart"/>
      <w:r w:rsidR="003E7FA1" w:rsidRPr="00EF530D">
        <w:rPr>
          <w:b/>
          <w:bCs/>
        </w:rPr>
        <w:t>Pandas</w:t>
      </w:r>
      <w:proofErr w:type="spellEnd"/>
      <w:r w:rsidR="003E7FA1" w:rsidRPr="00EF530D">
        <w:rPr>
          <w:b/>
          <w:bCs/>
        </w:rPr>
        <w:t xml:space="preserve"> są</w:t>
      </w:r>
      <w:r w:rsidRPr="00EF530D">
        <w:rPr>
          <w:b/>
          <w:bCs/>
        </w:rPr>
        <w:t>:</w:t>
      </w:r>
    </w:p>
    <w:p w14:paraId="7D16307D" w14:textId="72AABAFD" w:rsidR="00B96C18" w:rsidRPr="00EF530D" w:rsidRDefault="00000000" w:rsidP="00B96C18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-73507815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E6359A" w:rsidRPr="00EF530D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B96C18" w:rsidRPr="00EF530D">
        <w:rPr>
          <w:lang w:val="en-GB"/>
        </w:rPr>
        <w:t xml:space="preserve"> </w:t>
      </w:r>
      <w:proofErr w:type="spellStart"/>
      <w:r w:rsidR="003E7FA1" w:rsidRPr="00EF530D">
        <w:rPr>
          <w:lang w:val="en-GB"/>
        </w:rPr>
        <w:t>DataFrame</w:t>
      </w:r>
      <w:proofErr w:type="spellEnd"/>
    </w:p>
    <w:p w14:paraId="574F2FF5" w14:textId="49D2A68D" w:rsidR="00B96C18" w:rsidRPr="00EF530D" w:rsidRDefault="00000000" w:rsidP="00B96C18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2000459142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EF530D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B96C18" w:rsidRPr="00EF530D">
        <w:rPr>
          <w:lang w:val="en-GB"/>
        </w:rPr>
        <w:t xml:space="preserve"> </w:t>
      </w:r>
      <w:r w:rsidR="003E7FA1" w:rsidRPr="00EF530D">
        <w:rPr>
          <w:lang w:val="en-GB"/>
        </w:rPr>
        <w:t>Tuple</w:t>
      </w:r>
    </w:p>
    <w:p w14:paraId="13EFB049" w14:textId="163BF716" w:rsidR="00B96C18" w:rsidRPr="00EF530D" w:rsidRDefault="00000000" w:rsidP="00B96C18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-1685896953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E6359A" w:rsidRPr="00EF530D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B96C18" w:rsidRPr="00EF530D">
        <w:rPr>
          <w:lang w:val="en-GB"/>
        </w:rPr>
        <w:t xml:space="preserve"> </w:t>
      </w:r>
      <w:r w:rsidR="003E7FA1" w:rsidRPr="00EF530D">
        <w:rPr>
          <w:lang w:val="en-GB"/>
        </w:rPr>
        <w:t>Series</w:t>
      </w:r>
    </w:p>
    <w:p w14:paraId="6D4A91AC" w14:textId="1F876FCF" w:rsidR="00B96C18" w:rsidRPr="00EF530D" w:rsidRDefault="00000000" w:rsidP="00B96C18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-154079107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EF530D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B96C18" w:rsidRPr="00EF530D">
        <w:rPr>
          <w:lang w:val="en-GB"/>
        </w:rPr>
        <w:t xml:space="preserve"> </w:t>
      </w:r>
      <w:r w:rsidR="003E7FA1" w:rsidRPr="00EF530D">
        <w:rPr>
          <w:lang w:val="en-GB"/>
        </w:rPr>
        <w:t>Set</w:t>
      </w:r>
    </w:p>
    <w:p w14:paraId="60C35351" w14:textId="6317C863" w:rsidR="00B96C18" w:rsidRPr="00EF530D" w:rsidRDefault="00B96C18" w:rsidP="00B96C18">
      <w:pPr>
        <w:pStyle w:val="EgzaminPunktacja"/>
        <w:spacing w:after="0" w:line="240" w:lineRule="auto"/>
        <w:rPr>
          <w:lang w:val="en-GB"/>
        </w:rPr>
      </w:pPr>
      <w:proofErr w:type="spellStart"/>
      <w:r w:rsidRPr="00EF530D">
        <w:rPr>
          <w:lang w:val="en-GB"/>
        </w:rPr>
        <w:t>Liczba</w:t>
      </w:r>
      <w:proofErr w:type="spellEnd"/>
      <w:r w:rsidRPr="00EF530D">
        <w:rPr>
          <w:lang w:val="en-GB"/>
        </w:rPr>
        <w:t xml:space="preserve"> </w:t>
      </w:r>
      <w:proofErr w:type="spellStart"/>
      <w:r w:rsidRPr="00EF530D">
        <w:rPr>
          <w:lang w:val="en-GB"/>
        </w:rPr>
        <w:t>punktów</w:t>
      </w:r>
      <w:proofErr w:type="spellEnd"/>
      <w:r w:rsidRPr="00EF530D">
        <w:rPr>
          <w:lang w:val="en-GB"/>
        </w:rPr>
        <w:t xml:space="preserve">: </w:t>
      </w:r>
      <w:sdt>
        <w:sdtPr>
          <w:rPr>
            <w:b/>
            <w:bCs/>
            <w:i/>
            <w:iCs/>
            <w:sz w:val="18"/>
            <w:szCs w:val="18"/>
            <w:lang w:val="en-GB"/>
          </w:rPr>
          <w:id w:val="1302816433"/>
          <w:placeholder>
            <w:docPart w:val="27EE3D37A1DD4ACCBA679BDD0E72D548"/>
          </w:placeholder>
          <w:text/>
        </w:sdtPr>
        <w:sdtContent>
          <w:r w:rsidRPr="00EF530D">
            <w:rPr>
              <w:b/>
              <w:bCs/>
              <w:i/>
              <w:iCs/>
              <w:sz w:val="18"/>
              <w:szCs w:val="18"/>
              <w:lang w:val="en-GB"/>
            </w:rPr>
            <w:t>____</w:t>
          </w:r>
        </w:sdtContent>
      </w:sdt>
    </w:p>
    <w:p w14:paraId="4B1FE274" w14:textId="5478B084" w:rsidR="00B96C18" w:rsidRPr="00EF530D" w:rsidRDefault="00B96C18" w:rsidP="00B96C18">
      <w:pPr>
        <w:pStyle w:val="EgzaminPytanie"/>
        <w:rPr>
          <w:b/>
          <w:bCs/>
        </w:rPr>
      </w:pPr>
      <w:r w:rsidRPr="00EF530D">
        <w:rPr>
          <w:b/>
          <w:bCs/>
        </w:rPr>
        <w:t xml:space="preserve">7) </w:t>
      </w:r>
      <w:r w:rsidR="003E7FA1" w:rsidRPr="00EF530D">
        <w:rPr>
          <w:b/>
          <w:bCs/>
        </w:rPr>
        <w:t xml:space="preserve">Najlepszym wyborem do przetwarzania </w:t>
      </w:r>
      <w:r w:rsidR="004A5EA8" w:rsidRPr="00EF530D">
        <w:rPr>
          <w:b/>
          <w:bCs/>
        </w:rPr>
        <w:t xml:space="preserve">kolorowych </w:t>
      </w:r>
      <w:r w:rsidR="003E7FA1" w:rsidRPr="00EF530D">
        <w:rPr>
          <w:b/>
          <w:bCs/>
        </w:rPr>
        <w:t>obrazów są:</w:t>
      </w:r>
    </w:p>
    <w:p w14:paraId="213F5DA0" w14:textId="7E1964C4" w:rsidR="00B96C18" w:rsidRPr="00EF530D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183586664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 w:rsidRPr="00EF530D">
        <w:t xml:space="preserve"> </w:t>
      </w:r>
      <w:r w:rsidR="003E7FA1" w:rsidRPr="00EF530D">
        <w:t xml:space="preserve">sieci </w:t>
      </w:r>
      <w:proofErr w:type="spellStart"/>
      <w:r w:rsidR="003E7FA1" w:rsidRPr="00EF530D">
        <w:t>bayesowskie</w:t>
      </w:r>
      <w:proofErr w:type="spellEnd"/>
    </w:p>
    <w:p w14:paraId="16F782AB" w14:textId="1EF43ED3" w:rsidR="00B96C18" w:rsidRPr="00EF530D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769787773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 w:rsidRPr="00EF530D">
        <w:t xml:space="preserve"> </w:t>
      </w:r>
      <w:r w:rsidR="003E7FA1" w:rsidRPr="00EF530D">
        <w:t>proste sieci neuronowe</w:t>
      </w:r>
    </w:p>
    <w:p w14:paraId="305C8ECC" w14:textId="66A26851" w:rsidR="00B96C18" w:rsidRPr="00EF530D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581341062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E6359A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 w:rsidRPr="00EF530D">
        <w:t xml:space="preserve"> </w:t>
      </w:r>
      <w:proofErr w:type="spellStart"/>
      <w:r w:rsidR="003E7FA1" w:rsidRPr="00EF530D">
        <w:t>konwolucyjne</w:t>
      </w:r>
      <w:proofErr w:type="spellEnd"/>
      <w:r w:rsidR="003E7FA1" w:rsidRPr="00EF530D">
        <w:t xml:space="preserve"> sieci neuronowe</w:t>
      </w:r>
    </w:p>
    <w:p w14:paraId="69DEF62F" w14:textId="7BE21337" w:rsidR="00B96C18" w:rsidRPr="00EF530D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1981191762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 w:rsidRPr="00EF530D">
        <w:t xml:space="preserve"> </w:t>
      </w:r>
      <w:r w:rsidR="003E7FA1" w:rsidRPr="00EF530D">
        <w:t>rekurencyjne sieci neuronowe</w:t>
      </w:r>
    </w:p>
    <w:p w14:paraId="29974D41" w14:textId="25BBDDAC" w:rsidR="00B96C18" w:rsidRPr="00EF530D" w:rsidRDefault="00B96C18" w:rsidP="00B96C18">
      <w:pPr>
        <w:pStyle w:val="EgzaminPunktacja"/>
        <w:spacing w:after="0" w:line="240" w:lineRule="auto"/>
      </w:pPr>
      <w:r w:rsidRPr="00EF530D">
        <w:t xml:space="preserve">Liczba punktów: </w:t>
      </w:r>
      <w:sdt>
        <w:sdtPr>
          <w:rPr>
            <w:b/>
            <w:bCs/>
            <w:i/>
            <w:iCs/>
            <w:sz w:val="18"/>
            <w:szCs w:val="18"/>
          </w:rPr>
          <w:id w:val="955370089"/>
          <w:placeholder>
            <w:docPart w:val="2635D181BE0A47D1B3EF53214DCE7C55"/>
          </w:placeholder>
          <w:text/>
        </w:sdtPr>
        <w:sdtContent>
          <w:r w:rsidRPr="00EF530D">
            <w:rPr>
              <w:b/>
              <w:bCs/>
              <w:i/>
              <w:iCs/>
              <w:sz w:val="18"/>
              <w:szCs w:val="18"/>
            </w:rPr>
            <w:t>____</w:t>
          </w:r>
        </w:sdtContent>
      </w:sdt>
    </w:p>
    <w:p w14:paraId="413A351F" w14:textId="760D5512" w:rsidR="00B96C18" w:rsidRPr="00EF530D" w:rsidRDefault="00B96C18" w:rsidP="00B96C18">
      <w:pPr>
        <w:pStyle w:val="EgzaminPytanie"/>
        <w:rPr>
          <w:b/>
          <w:bCs/>
        </w:rPr>
      </w:pPr>
      <w:r w:rsidRPr="00EF530D">
        <w:rPr>
          <w:b/>
          <w:bCs/>
        </w:rPr>
        <w:t xml:space="preserve">8) </w:t>
      </w:r>
      <w:r w:rsidR="00D53F74" w:rsidRPr="00EF530D">
        <w:rPr>
          <w:b/>
          <w:bCs/>
        </w:rPr>
        <w:t xml:space="preserve">Do redukcji liczby zmiennych opisujących zjawiska, jak </w:t>
      </w:r>
      <w:proofErr w:type="spellStart"/>
      <w:r w:rsidR="00D53F74" w:rsidRPr="00EF530D">
        <w:rPr>
          <w:b/>
          <w:bCs/>
        </w:rPr>
        <w:t>rownież</w:t>
      </w:r>
      <w:proofErr w:type="spellEnd"/>
      <w:r w:rsidR="00D53F74" w:rsidRPr="00EF530D">
        <w:rPr>
          <w:b/>
          <w:bCs/>
        </w:rPr>
        <w:t xml:space="preserve"> do odkrycia prawidłowości między zmiennymi służy</w:t>
      </w:r>
      <w:r w:rsidRPr="00EF530D">
        <w:rPr>
          <w:b/>
          <w:bCs/>
        </w:rPr>
        <w:t>:</w:t>
      </w:r>
    </w:p>
    <w:p w14:paraId="7114C20C" w14:textId="37BC4BF7" w:rsidR="00B96C18" w:rsidRPr="00EF530D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1836100835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E6359A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 w:rsidRPr="00EF530D">
        <w:t xml:space="preserve"> </w:t>
      </w:r>
      <w:r w:rsidR="00D53F74" w:rsidRPr="00EF530D">
        <w:t>Analiza głównych składowych (PCA)</w:t>
      </w:r>
    </w:p>
    <w:p w14:paraId="446533C1" w14:textId="6246EEB2" w:rsidR="00B96C18" w:rsidRPr="00EF530D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467823235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 w:rsidRPr="00EF530D">
        <w:t xml:space="preserve"> </w:t>
      </w:r>
      <w:r w:rsidR="00D53F74" w:rsidRPr="00EF530D">
        <w:t>ANOVA</w:t>
      </w:r>
    </w:p>
    <w:p w14:paraId="797F5471" w14:textId="35558D5C" w:rsidR="00B96C18" w:rsidRPr="00EF530D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1168061576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 w:rsidRPr="00EF530D">
        <w:t xml:space="preserve"> </w:t>
      </w:r>
      <w:r w:rsidR="00D53F74" w:rsidRPr="00EF530D">
        <w:t xml:space="preserve">Transformata </w:t>
      </w:r>
      <w:r w:rsidR="004A5EA8" w:rsidRPr="00EF530D">
        <w:t>F</w:t>
      </w:r>
      <w:r w:rsidR="00D53F74" w:rsidRPr="00EF530D">
        <w:t>ouriera</w:t>
      </w:r>
    </w:p>
    <w:p w14:paraId="24D77162" w14:textId="2D944E9E" w:rsidR="00B96C18" w:rsidRPr="00EF530D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483996795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 w:rsidRPr="00EF530D">
        <w:t xml:space="preserve"> </w:t>
      </w:r>
      <w:r w:rsidR="00D53F74" w:rsidRPr="00EF530D">
        <w:t>Funkcja Gamma</w:t>
      </w:r>
    </w:p>
    <w:p w14:paraId="782579AA" w14:textId="7F88E45B" w:rsidR="00B96C18" w:rsidRPr="00EF530D" w:rsidRDefault="00B96C18" w:rsidP="00B96C18">
      <w:pPr>
        <w:pStyle w:val="EgzaminPunktacja"/>
        <w:spacing w:after="0" w:line="240" w:lineRule="auto"/>
      </w:pPr>
      <w:r w:rsidRPr="00EF530D">
        <w:t xml:space="preserve">Liczba punktów: </w:t>
      </w:r>
      <w:sdt>
        <w:sdtPr>
          <w:rPr>
            <w:b/>
            <w:bCs/>
            <w:i/>
            <w:iCs/>
            <w:sz w:val="18"/>
            <w:szCs w:val="18"/>
          </w:rPr>
          <w:id w:val="-2017682122"/>
          <w:placeholder>
            <w:docPart w:val="FA1A266A913F47EBAC014C5C1F437318"/>
          </w:placeholder>
          <w:text/>
        </w:sdtPr>
        <w:sdtContent>
          <w:r w:rsidRPr="00EF530D">
            <w:rPr>
              <w:b/>
              <w:bCs/>
              <w:i/>
              <w:iCs/>
              <w:sz w:val="18"/>
              <w:szCs w:val="18"/>
            </w:rPr>
            <w:t>_____</w:t>
          </w:r>
        </w:sdtContent>
      </w:sdt>
    </w:p>
    <w:p w14:paraId="50DEF19E" w14:textId="15E53F09" w:rsidR="00B96C18" w:rsidRPr="00EF530D" w:rsidRDefault="00B96C18" w:rsidP="00A44F0A">
      <w:pPr>
        <w:pStyle w:val="EgzaminPytanie"/>
        <w:rPr>
          <w:b/>
          <w:bCs/>
        </w:rPr>
      </w:pPr>
      <w:r w:rsidRPr="00EF530D">
        <w:rPr>
          <w:b/>
          <w:bCs/>
        </w:rPr>
        <w:t>9)</w:t>
      </w:r>
      <w:r w:rsidR="00A44F0A" w:rsidRPr="00EF530D">
        <w:t xml:space="preserve"> </w:t>
      </w:r>
      <w:r w:rsidR="00A44F0A" w:rsidRPr="00EF530D">
        <w:rPr>
          <w:b/>
          <w:bCs/>
        </w:rPr>
        <w:t>jednorazowe użycie w  procesie  uczenia  wszystkich  przypadków  uczących  zawartych  w  zbiorze  uczącym to</w:t>
      </w:r>
      <w:r w:rsidRPr="00EF530D">
        <w:rPr>
          <w:b/>
          <w:bCs/>
        </w:rPr>
        <w:t>:</w:t>
      </w:r>
    </w:p>
    <w:p w14:paraId="2B360C32" w14:textId="6121FF67" w:rsidR="00A44F0A" w:rsidRPr="00EF530D" w:rsidRDefault="00000000" w:rsidP="00A44F0A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499499096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 w:rsidRPr="00EF530D">
        <w:t xml:space="preserve"> </w:t>
      </w:r>
      <w:proofErr w:type="spellStart"/>
      <w:r w:rsidR="00A44F0A" w:rsidRPr="00EF530D">
        <w:t>default</w:t>
      </w:r>
      <w:proofErr w:type="spellEnd"/>
      <w:r w:rsidR="00A44F0A" w:rsidRPr="00EF530D">
        <w:t xml:space="preserve"> set</w:t>
      </w:r>
    </w:p>
    <w:p w14:paraId="4C3D18B9" w14:textId="1DDF433D" w:rsidR="00B96C18" w:rsidRPr="00EF530D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1374877503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E6359A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 w:rsidRPr="00EF530D">
        <w:t xml:space="preserve"> </w:t>
      </w:r>
      <w:r w:rsidR="00A44F0A" w:rsidRPr="00EF530D">
        <w:t>epoka</w:t>
      </w:r>
    </w:p>
    <w:p w14:paraId="5EEA5DC7" w14:textId="2B5F252E" w:rsidR="00B96C18" w:rsidRPr="00EF530D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952317578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 w:rsidRPr="00EF530D">
        <w:t xml:space="preserve"> </w:t>
      </w:r>
      <w:r w:rsidR="00A44F0A" w:rsidRPr="00EF530D">
        <w:t>okres</w:t>
      </w:r>
    </w:p>
    <w:p w14:paraId="601C7CB3" w14:textId="5BA6A5FC" w:rsidR="00B96C18" w:rsidRPr="00EF530D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898908324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 w:rsidRPr="00EF530D">
        <w:t xml:space="preserve"> </w:t>
      </w:r>
      <w:r w:rsidR="00A44F0A" w:rsidRPr="00EF530D">
        <w:t>element</w:t>
      </w:r>
    </w:p>
    <w:p w14:paraId="3FE8BDF6" w14:textId="19234B56" w:rsidR="00B96C18" w:rsidRPr="00EF530D" w:rsidRDefault="00B96C18" w:rsidP="00B96C18">
      <w:pPr>
        <w:pStyle w:val="EgzaminPunktacja"/>
        <w:spacing w:after="0" w:line="240" w:lineRule="auto"/>
      </w:pPr>
      <w:r w:rsidRPr="00EF530D">
        <w:t xml:space="preserve">Liczba punktów: </w:t>
      </w:r>
      <w:sdt>
        <w:sdtPr>
          <w:rPr>
            <w:b/>
            <w:bCs/>
            <w:i/>
            <w:iCs/>
            <w:sz w:val="18"/>
            <w:szCs w:val="18"/>
          </w:rPr>
          <w:id w:val="-1546527595"/>
          <w:placeholder>
            <w:docPart w:val="9F758C9B8ACA4D9B8391F39F0A63B090"/>
          </w:placeholder>
          <w:text/>
        </w:sdtPr>
        <w:sdtContent>
          <w:r w:rsidRPr="00EF530D">
            <w:rPr>
              <w:b/>
              <w:bCs/>
              <w:i/>
              <w:iCs/>
              <w:sz w:val="18"/>
              <w:szCs w:val="18"/>
            </w:rPr>
            <w:t>_____</w:t>
          </w:r>
        </w:sdtContent>
      </w:sdt>
    </w:p>
    <w:p w14:paraId="1D2078AD" w14:textId="207E53CF" w:rsidR="00B96C18" w:rsidRPr="00EF530D" w:rsidRDefault="00B96C18" w:rsidP="00B96C18">
      <w:pPr>
        <w:pStyle w:val="EgzaminPytanie"/>
        <w:rPr>
          <w:b/>
          <w:bCs/>
        </w:rPr>
      </w:pPr>
      <w:r w:rsidRPr="00EF530D">
        <w:rPr>
          <w:b/>
          <w:bCs/>
        </w:rPr>
        <w:t xml:space="preserve">10) </w:t>
      </w:r>
      <w:r w:rsidR="00A44F0A" w:rsidRPr="00EF530D">
        <w:rPr>
          <w:b/>
          <w:bCs/>
        </w:rPr>
        <w:t>Do algorytmów sztucznej inteligencji zaliczamy</w:t>
      </w:r>
    </w:p>
    <w:p w14:paraId="01C256E6" w14:textId="0B789425" w:rsidR="00B96C18" w:rsidRPr="00EF530D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1228188794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 w:rsidRPr="00EF530D">
        <w:t xml:space="preserve"> </w:t>
      </w:r>
      <w:r w:rsidR="00A44F0A" w:rsidRPr="00EF530D">
        <w:t>algorytm Euklidesa</w:t>
      </w:r>
    </w:p>
    <w:p w14:paraId="178C6510" w14:textId="26532D1A" w:rsidR="00B96C18" w:rsidRPr="00EF530D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913979873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E6359A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 w:rsidRPr="00EF530D">
        <w:t xml:space="preserve"> </w:t>
      </w:r>
      <w:r w:rsidR="00A44F0A" w:rsidRPr="00EF530D">
        <w:t>algorytmy sieci neuronowych</w:t>
      </w:r>
    </w:p>
    <w:p w14:paraId="000DD070" w14:textId="01D7EDFB" w:rsidR="00B96C18" w:rsidRPr="00EF530D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274396931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E6359A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 w:rsidRPr="00EF530D">
        <w:t xml:space="preserve"> </w:t>
      </w:r>
      <w:r w:rsidR="00A44F0A" w:rsidRPr="00EF530D">
        <w:t>algorytmy genetyczne i ewolucyjne</w:t>
      </w:r>
    </w:p>
    <w:p w14:paraId="2D0216F4" w14:textId="3F774C61" w:rsidR="00B96C18" w:rsidRPr="00EF530D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192989917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 w:rsidRPr="00EF530D">
        <w:t xml:space="preserve"> </w:t>
      </w:r>
      <w:r w:rsidR="00A44F0A" w:rsidRPr="00EF530D">
        <w:t>klasyczne algorytmy sortujące</w:t>
      </w:r>
    </w:p>
    <w:p w14:paraId="4437664F" w14:textId="7C53F99D" w:rsidR="00B96C18" w:rsidRPr="00EF530D" w:rsidRDefault="00B96C18" w:rsidP="00B96C18">
      <w:pPr>
        <w:pStyle w:val="EgzaminPunktacja"/>
        <w:spacing w:after="0" w:line="240" w:lineRule="auto"/>
      </w:pPr>
      <w:r w:rsidRPr="00EF530D">
        <w:t xml:space="preserve">Liczba punktów: </w:t>
      </w:r>
      <w:sdt>
        <w:sdtPr>
          <w:rPr>
            <w:b/>
            <w:bCs/>
            <w:i/>
            <w:iCs/>
            <w:sz w:val="18"/>
            <w:szCs w:val="18"/>
          </w:rPr>
          <w:id w:val="-2096239802"/>
          <w:placeholder>
            <w:docPart w:val="0429988C01AA4C5E8E7F765F9ABB4798"/>
          </w:placeholder>
          <w:text/>
        </w:sdtPr>
        <w:sdtContent>
          <w:r w:rsidRPr="00EF530D">
            <w:rPr>
              <w:b/>
              <w:bCs/>
              <w:i/>
              <w:iCs/>
              <w:sz w:val="18"/>
              <w:szCs w:val="18"/>
            </w:rPr>
            <w:t>____</w:t>
          </w:r>
        </w:sdtContent>
      </w:sdt>
    </w:p>
    <w:p w14:paraId="75D40313" w14:textId="77777777" w:rsidR="00DB697F" w:rsidRPr="00EF530D" w:rsidRDefault="00DB697F" w:rsidP="00A44F0A">
      <w:pPr>
        <w:pStyle w:val="EgzaminPytanie"/>
        <w:rPr>
          <w:b/>
          <w:bCs/>
        </w:rPr>
      </w:pPr>
    </w:p>
    <w:p w14:paraId="1A8BBFC2" w14:textId="7231A6AC" w:rsidR="00A44F0A" w:rsidRPr="00EF530D" w:rsidRDefault="00A44F0A" w:rsidP="00A44F0A">
      <w:pPr>
        <w:pStyle w:val="EgzaminPytanie"/>
        <w:rPr>
          <w:b/>
          <w:bCs/>
        </w:rPr>
      </w:pPr>
      <w:r w:rsidRPr="00EF530D">
        <w:rPr>
          <w:b/>
          <w:bCs/>
        </w:rPr>
        <w:t>11)</w:t>
      </w:r>
      <w:r w:rsidRPr="00EF530D">
        <w:t xml:space="preserve"> </w:t>
      </w:r>
      <w:r w:rsidRPr="00EF530D">
        <w:rPr>
          <w:b/>
          <w:bCs/>
        </w:rPr>
        <w:t xml:space="preserve">zadania jakie można wykonać za pomocą </w:t>
      </w:r>
      <w:proofErr w:type="spellStart"/>
      <w:r w:rsidRPr="00EF530D">
        <w:rPr>
          <w:b/>
          <w:bCs/>
        </w:rPr>
        <w:t>tensorflow</w:t>
      </w:r>
      <w:proofErr w:type="spellEnd"/>
      <w:r w:rsidRPr="00EF530D">
        <w:rPr>
          <w:b/>
          <w:bCs/>
        </w:rPr>
        <w:t>:</w:t>
      </w:r>
    </w:p>
    <w:p w14:paraId="7E4833E3" w14:textId="47AF9BE7" w:rsidR="00A44F0A" w:rsidRPr="00EF530D" w:rsidRDefault="00000000" w:rsidP="00A44F0A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736693313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E6359A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A44F0A" w:rsidRPr="00EF530D">
        <w:t xml:space="preserve"> regresja</w:t>
      </w:r>
    </w:p>
    <w:p w14:paraId="32FB976F" w14:textId="1C1F5E1B" w:rsidR="00A44F0A" w:rsidRPr="00EF530D" w:rsidRDefault="00000000" w:rsidP="00A44F0A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048836581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E6359A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A44F0A" w:rsidRPr="00EF530D">
        <w:t xml:space="preserve"> klasyfikacja</w:t>
      </w:r>
    </w:p>
    <w:p w14:paraId="78ED3C7C" w14:textId="42D9EDB3" w:rsidR="00A44F0A" w:rsidRPr="00EF530D" w:rsidRDefault="00000000" w:rsidP="00A44F0A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2115860545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A44F0A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A44F0A" w:rsidRPr="00EF530D">
        <w:t xml:space="preserve"> rozwiązywanie układów nieliniowych n-równań</w:t>
      </w:r>
    </w:p>
    <w:p w14:paraId="403665F8" w14:textId="08014291" w:rsidR="00A44F0A" w:rsidRPr="00EF530D" w:rsidRDefault="00000000" w:rsidP="00A44F0A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208103828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3C3035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A44F0A" w:rsidRPr="00EF530D">
        <w:t xml:space="preserve"> </w:t>
      </w:r>
      <w:r w:rsidR="00AE67CB" w:rsidRPr="00EF530D">
        <w:t xml:space="preserve">tworzenie sterowników </w:t>
      </w:r>
      <w:proofErr w:type="spellStart"/>
      <w:r w:rsidR="00AE67CB" w:rsidRPr="00EF530D">
        <w:t>samoprogramowalnych</w:t>
      </w:r>
      <w:proofErr w:type="spellEnd"/>
    </w:p>
    <w:p w14:paraId="01F2BDEE" w14:textId="7A69F23E" w:rsidR="00A44F0A" w:rsidRPr="00EF530D" w:rsidRDefault="00A44F0A" w:rsidP="00A44F0A">
      <w:pPr>
        <w:pStyle w:val="EgzaminPunktacja"/>
        <w:spacing w:after="0" w:line="240" w:lineRule="auto"/>
      </w:pPr>
      <w:r w:rsidRPr="00EF530D">
        <w:t xml:space="preserve">Liczba punktów: </w:t>
      </w:r>
      <w:sdt>
        <w:sdtPr>
          <w:rPr>
            <w:b/>
            <w:bCs/>
            <w:i/>
            <w:iCs/>
            <w:sz w:val="18"/>
            <w:szCs w:val="18"/>
          </w:rPr>
          <w:id w:val="-1113591271"/>
          <w:placeholder>
            <w:docPart w:val="C26B352539B745449F6290CA54DD0CF4"/>
          </w:placeholder>
          <w:text/>
        </w:sdtPr>
        <w:sdtContent>
          <w:r w:rsidRPr="00EF530D">
            <w:rPr>
              <w:b/>
              <w:bCs/>
              <w:i/>
              <w:iCs/>
              <w:sz w:val="18"/>
              <w:szCs w:val="18"/>
            </w:rPr>
            <w:t>_____</w:t>
          </w:r>
        </w:sdtContent>
      </w:sdt>
    </w:p>
    <w:p w14:paraId="586CF6FA" w14:textId="4E892104" w:rsidR="00A44F0A" w:rsidRPr="00EF530D" w:rsidRDefault="00A44F0A" w:rsidP="00A44F0A">
      <w:pPr>
        <w:pStyle w:val="EgzaminPytanie"/>
        <w:rPr>
          <w:b/>
          <w:bCs/>
        </w:rPr>
      </w:pPr>
      <w:r w:rsidRPr="00EF530D">
        <w:rPr>
          <w:b/>
          <w:bCs/>
        </w:rPr>
        <w:t xml:space="preserve">12) </w:t>
      </w:r>
      <w:r w:rsidR="004A5EA8" w:rsidRPr="00EF530D">
        <w:rPr>
          <w:b/>
          <w:bCs/>
        </w:rPr>
        <w:t>Cechy algorytmów heurystycznych</w:t>
      </w:r>
      <w:r w:rsidR="00AE67CB" w:rsidRPr="00EF530D">
        <w:rPr>
          <w:b/>
          <w:bCs/>
        </w:rPr>
        <w:t>:</w:t>
      </w:r>
    </w:p>
    <w:p w14:paraId="09244C6C" w14:textId="77777777" w:rsidR="004A5EA8" w:rsidRPr="00EF530D" w:rsidRDefault="00000000" w:rsidP="00A44F0A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475885822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A44F0A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A44F0A" w:rsidRPr="00EF530D">
        <w:t xml:space="preserve"> </w:t>
      </w:r>
      <w:r w:rsidR="004A5EA8" w:rsidRPr="00EF530D">
        <w:t>Orientacja na szybkość i efektywność</w:t>
      </w:r>
    </w:p>
    <w:p w14:paraId="5E082B9A" w14:textId="00CEE62A" w:rsidR="00A44F0A" w:rsidRPr="00EF530D" w:rsidRDefault="00000000" w:rsidP="00A44F0A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667525816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E6359A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A44F0A" w:rsidRPr="00EF530D">
        <w:t xml:space="preserve"> </w:t>
      </w:r>
      <w:r w:rsidR="004A5EA8" w:rsidRPr="00EF530D">
        <w:t>Krzyżowanie osobników populacji</w:t>
      </w:r>
    </w:p>
    <w:p w14:paraId="324E447D" w14:textId="77777777" w:rsidR="00774A26" w:rsidRPr="00EF530D" w:rsidRDefault="00000000" w:rsidP="00A44F0A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043590367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A44F0A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A44F0A" w:rsidRPr="00EF530D">
        <w:t xml:space="preserve"> </w:t>
      </w:r>
      <w:r w:rsidR="00774A26" w:rsidRPr="00EF530D">
        <w:t>Stosowanie zasad lub reguł kciuka</w:t>
      </w:r>
    </w:p>
    <w:p w14:paraId="3FBF5379" w14:textId="0C5AE559" w:rsidR="00A44F0A" w:rsidRPr="00EF530D" w:rsidRDefault="00000000" w:rsidP="00A44F0A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896005862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A44F0A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A44F0A" w:rsidRPr="00EF530D">
        <w:t xml:space="preserve"> </w:t>
      </w:r>
      <w:r w:rsidR="00774A26" w:rsidRPr="00EF530D">
        <w:t xml:space="preserve">Stosowanie technik </w:t>
      </w:r>
      <w:proofErr w:type="spellStart"/>
      <w:r w:rsidR="00774A26" w:rsidRPr="00EF530D">
        <w:t>metaheurystycznych</w:t>
      </w:r>
      <w:proofErr w:type="spellEnd"/>
    </w:p>
    <w:p w14:paraId="29F22472" w14:textId="171FD0FA" w:rsidR="00A44F0A" w:rsidRDefault="00A44F0A" w:rsidP="00A44F0A">
      <w:pPr>
        <w:pStyle w:val="EgzaminPunktacja"/>
        <w:spacing w:after="0" w:line="240" w:lineRule="auto"/>
      </w:pPr>
      <w:r w:rsidRPr="00EF530D">
        <w:t xml:space="preserve">Liczba punktów: </w:t>
      </w:r>
      <w:sdt>
        <w:sdtPr>
          <w:rPr>
            <w:b/>
            <w:bCs/>
            <w:i/>
            <w:iCs/>
            <w:sz w:val="18"/>
            <w:szCs w:val="18"/>
          </w:rPr>
          <w:id w:val="952832188"/>
          <w:placeholder>
            <w:docPart w:val="54C3BEEF14674F1A9BCC36D31038A433"/>
          </w:placeholder>
          <w:text/>
        </w:sdtPr>
        <w:sdtContent>
          <w:r w:rsidRPr="00EF530D">
            <w:rPr>
              <w:b/>
              <w:bCs/>
              <w:i/>
              <w:iCs/>
              <w:sz w:val="18"/>
              <w:szCs w:val="18"/>
            </w:rPr>
            <w:t>_____</w:t>
          </w:r>
        </w:sdtContent>
      </w:sdt>
    </w:p>
    <w:p w14:paraId="496CFAF0" w14:textId="77777777" w:rsidR="00A44F0A" w:rsidRPr="00B96C18" w:rsidRDefault="00A44F0A" w:rsidP="00A44F0A">
      <w:pPr>
        <w:pStyle w:val="EgzaminPytanie"/>
      </w:pPr>
    </w:p>
    <w:p w14:paraId="396E9BEF" w14:textId="77777777" w:rsidR="00B96C18" w:rsidRPr="00B96C18" w:rsidRDefault="00B96C18" w:rsidP="00B96C18">
      <w:pPr>
        <w:pStyle w:val="EgzaminPytanie"/>
      </w:pPr>
    </w:p>
    <w:sectPr w:rsidR="00B96C18" w:rsidRPr="00B96C18" w:rsidSect="00EF5D55">
      <w:headerReference w:type="default" r:id="rId9"/>
      <w:footerReference w:type="default" r:id="rId10"/>
      <w:footnotePr>
        <w:pos w:val="beneathText"/>
      </w:footnotePr>
      <w:pgSz w:w="11905" w:h="16837"/>
      <w:pgMar w:top="426" w:right="990" w:bottom="284" w:left="1418" w:header="142" w:footer="4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0F08F" w14:textId="77777777" w:rsidR="000C7346" w:rsidRDefault="000C7346">
      <w:r>
        <w:separator/>
      </w:r>
    </w:p>
  </w:endnote>
  <w:endnote w:type="continuationSeparator" w:id="0">
    <w:p w14:paraId="2CC448BF" w14:textId="77777777" w:rsidR="000C7346" w:rsidRDefault="000C73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witzerlandBlac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charset w:val="00"/>
    <w:family w:val="auto"/>
    <w:pitch w:val="variable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EA871" w14:textId="77777777" w:rsidR="005B7231" w:rsidRPr="00DA2D82" w:rsidRDefault="005B7231" w:rsidP="005B7231">
    <w:pPr>
      <w:pStyle w:val="Stopka"/>
      <w:tabs>
        <w:tab w:val="clear" w:pos="9072"/>
      </w:tabs>
      <w:ind w:left="-993" w:right="-711"/>
      <w:jc w:val="center"/>
      <w:rPr>
        <w:rFonts w:ascii="Arial Narrow" w:hAnsi="Arial Narrow" w:cs="Arial"/>
        <w:i/>
        <w:sz w:val="18"/>
        <w:szCs w:val="18"/>
      </w:rPr>
    </w:pPr>
    <w:r w:rsidRPr="00DA2D82">
      <w:rPr>
        <w:rFonts w:ascii="Arial Narrow" w:hAnsi="Arial Narrow"/>
        <w:sz w:val="18"/>
        <w:szCs w:val="18"/>
      </w:rPr>
      <w:t>Projekt:</w:t>
    </w:r>
    <w:r w:rsidRPr="00DA2D82">
      <w:rPr>
        <w:rFonts w:ascii="Arial Narrow" w:hAnsi="Arial Narrow"/>
        <w:i/>
        <w:sz w:val="18"/>
        <w:szCs w:val="18"/>
      </w:rPr>
      <w:t xml:space="preserve"> </w:t>
    </w:r>
    <w:r w:rsidRPr="00DA2D82">
      <w:rPr>
        <w:rFonts w:ascii="Arial Narrow" w:hAnsi="Arial Narrow" w:cs="Arial"/>
        <w:i/>
        <w:sz w:val="18"/>
        <w:szCs w:val="18"/>
      </w:rPr>
      <w:t>„Kadra 5.0. Rozwój kompetencji nauczycieli i doktorantów”</w:t>
    </w:r>
  </w:p>
  <w:p w14:paraId="64A09DA3" w14:textId="77777777" w:rsidR="005B7231" w:rsidRDefault="005B7231" w:rsidP="005B7231">
    <w:pPr>
      <w:pStyle w:val="Stopka"/>
      <w:tabs>
        <w:tab w:val="clear" w:pos="9072"/>
      </w:tabs>
      <w:ind w:left="-993" w:right="-711"/>
      <w:jc w:val="center"/>
      <w:rPr>
        <w:rFonts w:ascii="Arial Narrow" w:hAnsi="Arial Narrow"/>
        <w:sz w:val="18"/>
        <w:szCs w:val="18"/>
      </w:rPr>
    </w:pPr>
    <w:r w:rsidRPr="00DA2D82">
      <w:rPr>
        <w:rFonts w:ascii="Arial Narrow" w:hAnsi="Arial Narrow"/>
        <w:sz w:val="18"/>
        <w:szCs w:val="18"/>
      </w:rPr>
      <w:t xml:space="preserve"> współfinansowany przez Unię Europejską ze środków Europejskiego Funduszu Społecznego </w:t>
    </w:r>
    <w:r>
      <w:rPr>
        <w:rFonts w:ascii="Arial Narrow" w:hAnsi="Arial Narrow"/>
        <w:sz w:val="18"/>
        <w:szCs w:val="18"/>
      </w:rPr>
      <w:t xml:space="preserve">Plus </w:t>
    </w:r>
  </w:p>
  <w:p w14:paraId="00CC64F7" w14:textId="77777777" w:rsidR="005B7231" w:rsidRPr="00DA2D82" w:rsidRDefault="005B7231" w:rsidP="005B7231">
    <w:pPr>
      <w:pStyle w:val="Stopka"/>
      <w:tabs>
        <w:tab w:val="clear" w:pos="9072"/>
      </w:tabs>
      <w:ind w:left="-993" w:right="-711"/>
      <w:jc w:val="center"/>
      <w:rPr>
        <w:rFonts w:ascii="Arial Narrow" w:hAnsi="Arial Narrow"/>
        <w:sz w:val="18"/>
        <w:szCs w:val="18"/>
      </w:rPr>
    </w:pPr>
    <w:r w:rsidRPr="00DA2D82">
      <w:rPr>
        <w:rFonts w:ascii="Arial Narrow" w:hAnsi="Arial Narrow"/>
        <w:sz w:val="18"/>
        <w:szCs w:val="18"/>
      </w:rPr>
      <w:t>w ramach programu Fundusze Europejskie dla Rozwoju Społecznego</w:t>
    </w:r>
  </w:p>
  <w:p w14:paraId="3C4A0510" w14:textId="77777777" w:rsidR="005B7231" w:rsidRPr="00DA2D82" w:rsidRDefault="005B7231" w:rsidP="005B7231">
    <w:pPr>
      <w:pStyle w:val="Nagwek"/>
      <w:tabs>
        <w:tab w:val="clear" w:pos="4536"/>
        <w:tab w:val="clear" w:pos="9072"/>
        <w:tab w:val="left" w:pos="5415"/>
      </w:tabs>
      <w:ind w:left="-567" w:right="-711"/>
      <w:jc w:val="center"/>
      <w:rPr>
        <w:rFonts w:ascii="Arial Narrow" w:hAnsi="Arial Narrow"/>
        <w:b/>
        <w:sz w:val="18"/>
        <w:szCs w:val="18"/>
      </w:rPr>
    </w:pPr>
    <w:r w:rsidRPr="00DA2D82">
      <w:rPr>
        <w:rFonts w:ascii="Arial Narrow" w:hAnsi="Arial Narrow"/>
        <w:b/>
        <w:sz w:val="18"/>
        <w:szCs w:val="18"/>
      </w:rPr>
      <w:t xml:space="preserve">nr umowy o dofinansowanie </w:t>
    </w:r>
    <w:r w:rsidRPr="00DA2D82">
      <w:rPr>
        <w:rFonts w:ascii="Arial Narrow" w:eastAsia="Calibri" w:hAnsi="Arial Narrow" w:cs="Calibri"/>
        <w:b/>
        <w:bCs/>
        <w:sz w:val="18"/>
        <w:szCs w:val="18"/>
      </w:rPr>
      <w:t>FERS.01.05-IP.08-0102/23-00</w:t>
    </w:r>
  </w:p>
  <w:p w14:paraId="29CC4A40" w14:textId="2EAF5AF9" w:rsidR="0080677B" w:rsidRPr="00340E9E" w:rsidRDefault="00340E9E" w:rsidP="00340E9E">
    <w:pPr>
      <w:pStyle w:val="Stopka"/>
      <w:jc w:val="right"/>
    </w:pPr>
    <w:r>
      <w:t xml:space="preserve">Strona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5E3C7F">
      <w:rPr>
        <w:b/>
        <w:bCs/>
        <w:noProof/>
      </w:rPr>
      <w:t>3</w:t>
    </w:r>
    <w:r>
      <w:rPr>
        <w:b/>
        <w:bCs/>
      </w:rPr>
      <w:fldChar w:fldCharType="end"/>
    </w:r>
    <w:r>
      <w:t xml:space="preserve"> z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5E3C7F">
      <w:rPr>
        <w:b/>
        <w:bCs/>
        <w:noProof/>
      </w:rPr>
      <w:t>3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682EB" w14:textId="77777777" w:rsidR="000C7346" w:rsidRDefault="000C7346">
      <w:r>
        <w:separator/>
      </w:r>
    </w:p>
  </w:footnote>
  <w:footnote w:type="continuationSeparator" w:id="0">
    <w:p w14:paraId="0022C8E2" w14:textId="77777777" w:rsidR="000C7346" w:rsidRDefault="000C73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1E5A7" w14:textId="284B82A8" w:rsidR="008276A7" w:rsidRDefault="005B7231" w:rsidP="005B7231">
    <w:pPr>
      <w:pStyle w:val="Nagwek"/>
      <w:tabs>
        <w:tab w:val="clear" w:pos="4536"/>
        <w:tab w:val="clear" w:pos="9072"/>
      </w:tabs>
      <w:jc w:val="center"/>
    </w:pPr>
    <w:r>
      <w:rPr>
        <w:noProof/>
      </w:rPr>
      <w:drawing>
        <wp:inline distT="0" distB="0" distL="0" distR="0" wp14:anchorId="1EBBCD7D" wp14:editId="25C6E3FE">
          <wp:extent cx="4481830" cy="885571"/>
          <wp:effectExtent l="0" t="0" r="0" b="0"/>
          <wp:docPr id="2122300283" name="Obraz 2122300283" descr="C:\Users\Jagoda\ownCloud - Jagoda Szwulińska@drive.pg.edu.pl\Biuro Projektów Strategicznych\8. LOGA UE I LISTOWNIKI\FERS - RP - UE\POLSKI\Poziomy - podstawowy\FERS_RP_UE_RGB-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Jagoda\ownCloud - Jagoda Szwulińska@drive.pg.edu.pl\Biuro Projektów Strategicznych\8. LOGA UE I LISTOWNIKI\FERS - RP - UE\POLSKI\Poziomy - podstawowy\FERS_RP_UE_RGB-2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84541" cy="9058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Nagwek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Nagwek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Nagwek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5"/>
    <w:multiLevelType w:val="singleLevel"/>
    <w:tmpl w:val="00000005"/>
    <w:name w:val="WW8Num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00000006"/>
    <w:multiLevelType w:val="singleLevel"/>
    <w:tmpl w:val="00000006"/>
    <w:name w:val="WW8Num9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6" w15:restartNumberingAfterBreak="0">
    <w:nsid w:val="00000007"/>
    <w:multiLevelType w:val="singleLevel"/>
    <w:tmpl w:val="00000007"/>
    <w:name w:val="WW8Num11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7" w15:restartNumberingAfterBreak="0">
    <w:nsid w:val="00000008"/>
    <w:multiLevelType w:val="singleLevel"/>
    <w:tmpl w:val="00000008"/>
    <w:name w:val="WW8Num1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8" w15:restartNumberingAfterBreak="0">
    <w:nsid w:val="00000009"/>
    <w:multiLevelType w:val="singleLevel"/>
    <w:tmpl w:val="00000009"/>
    <w:name w:val="WW8Num15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9" w15:restartNumberingAfterBreak="0">
    <w:nsid w:val="0000000A"/>
    <w:multiLevelType w:val="multilevel"/>
    <w:tmpl w:val="0000000A"/>
    <w:name w:val="WW8Num18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0000000B"/>
    <w:multiLevelType w:val="singleLevel"/>
    <w:tmpl w:val="0000000B"/>
    <w:name w:val="WW8Num2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1" w15:restartNumberingAfterBreak="0">
    <w:nsid w:val="0000000C"/>
    <w:multiLevelType w:val="singleLevel"/>
    <w:tmpl w:val="0000000C"/>
    <w:name w:val="WW8Num2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2" w15:restartNumberingAfterBreak="0">
    <w:nsid w:val="0000000D"/>
    <w:multiLevelType w:val="singleLevel"/>
    <w:tmpl w:val="0000000D"/>
    <w:name w:val="WW8Num27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3" w15:restartNumberingAfterBreak="0">
    <w:nsid w:val="0000000E"/>
    <w:multiLevelType w:val="singleLevel"/>
    <w:tmpl w:val="0000000E"/>
    <w:name w:val="WW8Num2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4" w15:restartNumberingAfterBreak="0">
    <w:nsid w:val="050302C6"/>
    <w:multiLevelType w:val="hybridMultilevel"/>
    <w:tmpl w:val="FACCF1C8"/>
    <w:lvl w:ilvl="0" w:tplc="4170B91C">
      <w:start w:val="5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06FE7690"/>
    <w:multiLevelType w:val="multilevel"/>
    <w:tmpl w:val="FF7863EC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0926E68"/>
    <w:multiLevelType w:val="hybridMultilevel"/>
    <w:tmpl w:val="982EB7E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68E7491"/>
    <w:multiLevelType w:val="multilevel"/>
    <w:tmpl w:val="CEE60AF6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182C040A"/>
    <w:multiLevelType w:val="multilevel"/>
    <w:tmpl w:val="28662218"/>
    <w:lvl w:ilvl="0">
      <w:start w:val="6"/>
      <w:numFmt w:val="decimal"/>
      <w:lvlText w:val="%1)"/>
      <w:lvlJc w:val="left"/>
      <w:pPr>
        <w:tabs>
          <w:tab w:val="num" w:pos="1797"/>
        </w:tabs>
        <w:ind w:left="1797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1B8028DA"/>
    <w:multiLevelType w:val="hybridMultilevel"/>
    <w:tmpl w:val="D5605A3C"/>
    <w:lvl w:ilvl="0" w:tplc="4170B91C">
      <w:start w:val="5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1DFE3DEA"/>
    <w:multiLevelType w:val="multilevel"/>
    <w:tmpl w:val="643E1042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1ECB762D"/>
    <w:multiLevelType w:val="hybridMultilevel"/>
    <w:tmpl w:val="08760A96"/>
    <w:lvl w:ilvl="0" w:tplc="BC1C38E4">
      <w:start w:val="15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22" w15:restartNumberingAfterBreak="0">
    <w:nsid w:val="2778700D"/>
    <w:multiLevelType w:val="hybridMultilevel"/>
    <w:tmpl w:val="5EA8F0FE"/>
    <w:lvl w:ilvl="0" w:tplc="D9FAE114">
      <w:start w:val="6"/>
      <w:numFmt w:val="decimal"/>
      <w:lvlText w:val="%1)"/>
      <w:lvlJc w:val="left"/>
      <w:pPr>
        <w:tabs>
          <w:tab w:val="num" w:pos="1797"/>
        </w:tabs>
        <w:ind w:left="1797" w:hanging="720"/>
      </w:pPr>
      <w:rPr>
        <w:rFonts w:hint="default"/>
        <w:b/>
      </w:rPr>
    </w:lvl>
    <w:lvl w:ilvl="1" w:tplc="3EDCEE56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  <w:b w:val="0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2A715FF8"/>
    <w:multiLevelType w:val="hybridMultilevel"/>
    <w:tmpl w:val="F4B2EAEE"/>
    <w:lvl w:ilvl="0" w:tplc="00EA820E">
      <w:start w:val="1"/>
      <w:numFmt w:val="lowerLetter"/>
      <w:lvlText w:val="%1)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1" w:tplc="B40CA2B2">
      <w:start w:val="5"/>
      <w:numFmt w:val="decimal"/>
      <w:pStyle w:val="Nagwek1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2AFF3A19"/>
    <w:multiLevelType w:val="multilevel"/>
    <w:tmpl w:val="CEE60AF6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2B8D7AA7"/>
    <w:multiLevelType w:val="hybridMultilevel"/>
    <w:tmpl w:val="38AA1A4A"/>
    <w:lvl w:ilvl="0" w:tplc="00EA820E">
      <w:start w:val="1"/>
      <w:numFmt w:val="lowerLetter"/>
      <w:lvlText w:val="%1)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BD70D58"/>
    <w:multiLevelType w:val="multilevel"/>
    <w:tmpl w:val="DFDED7DE"/>
    <w:lvl w:ilvl="0">
      <w:start w:val="1"/>
      <w:numFmt w:val="decimal"/>
      <w:lvlText w:val="%1)"/>
      <w:lvlJc w:val="left"/>
      <w:pPr>
        <w:tabs>
          <w:tab w:val="num" w:pos="720"/>
        </w:tabs>
        <w:ind w:left="720" w:firstLine="131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301437B4"/>
    <w:multiLevelType w:val="hybridMultilevel"/>
    <w:tmpl w:val="4EAC8FC2"/>
    <w:lvl w:ilvl="0" w:tplc="CF8A6E9E">
      <w:start w:val="1"/>
      <w:numFmt w:val="decimal"/>
      <w:lvlText w:val="%1)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31E60B0A"/>
    <w:multiLevelType w:val="hybridMultilevel"/>
    <w:tmpl w:val="4E52FF48"/>
    <w:lvl w:ilvl="0" w:tplc="00EA820E">
      <w:start w:val="1"/>
      <w:numFmt w:val="lowerLetter"/>
      <w:lvlText w:val="%1)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33307609"/>
    <w:multiLevelType w:val="multilevel"/>
    <w:tmpl w:val="DF08E70C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47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3A3F447D"/>
    <w:multiLevelType w:val="multilevel"/>
    <w:tmpl w:val="F4B2EAEE"/>
    <w:lvl w:ilvl="0">
      <w:start w:val="1"/>
      <w:numFmt w:val="lowerLetter"/>
      <w:lvlText w:val="%1)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1">
      <w:start w:val="5"/>
      <w:numFmt w:val="decimal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3E2607EC"/>
    <w:multiLevelType w:val="hybridMultilevel"/>
    <w:tmpl w:val="327AF53A"/>
    <w:lvl w:ilvl="0" w:tplc="00EA820E">
      <w:start w:val="1"/>
      <w:numFmt w:val="lowerLetter"/>
      <w:lvlText w:val="%1)"/>
      <w:lvlJc w:val="left"/>
      <w:pPr>
        <w:tabs>
          <w:tab w:val="num" w:pos="2240"/>
        </w:tabs>
        <w:ind w:left="2240" w:hanging="454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32" w15:restartNumberingAfterBreak="0">
    <w:nsid w:val="489C4F90"/>
    <w:multiLevelType w:val="hybridMultilevel"/>
    <w:tmpl w:val="00369892"/>
    <w:lvl w:ilvl="0" w:tplc="CF8A6E9E">
      <w:start w:val="1"/>
      <w:numFmt w:val="decimal"/>
      <w:lvlText w:val="%1)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4AF37E36"/>
    <w:multiLevelType w:val="hybridMultilevel"/>
    <w:tmpl w:val="4CD63450"/>
    <w:lvl w:ilvl="0" w:tplc="77963D88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C7D1FA2"/>
    <w:multiLevelType w:val="hybridMultilevel"/>
    <w:tmpl w:val="77AC6D0E"/>
    <w:lvl w:ilvl="0" w:tplc="A16C167A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 w:tplc="82C063CC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937697F"/>
    <w:multiLevelType w:val="multilevel"/>
    <w:tmpl w:val="E34430F8"/>
    <w:lvl w:ilvl="0">
      <w:start w:val="1"/>
      <w:numFmt w:val="lowerLetter"/>
      <w:lvlText w:val="%1)"/>
      <w:lvlJc w:val="left"/>
      <w:pPr>
        <w:tabs>
          <w:tab w:val="num" w:pos="-49"/>
        </w:tabs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00D1421"/>
    <w:multiLevelType w:val="multilevel"/>
    <w:tmpl w:val="48009F2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4985E0A"/>
    <w:multiLevelType w:val="multilevel"/>
    <w:tmpl w:val="0415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69216EF3"/>
    <w:multiLevelType w:val="multilevel"/>
    <w:tmpl w:val="FF7863EC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9BC0EE9"/>
    <w:multiLevelType w:val="multilevel"/>
    <w:tmpl w:val="F4B2EAEE"/>
    <w:lvl w:ilvl="0">
      <w:start w:val="1"/>
      <w:numFmt w:val="lowerLetter"/>
      <w:lvlText w:val="%1)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1">
      <w:start w:val="5"/>
      <w:numFmt w:val="decimal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AE06677"/>
    <w:multiLevelType w:val="multilevel"/>
    <w:tmpl w:val="127A528E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DBD426B"/>
    <w:multiLevelType w:val="hybridMultilevel"/>
    <w:tmpl w:val="D38ACE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954087"/>
    <w:multiLevelType w:val="multilevel"/>
    <w:tmpl w:val="327AF53A"/>
    <w:lvl w:ilvl="0">
      <w:start w:val="1"/>
      <w:numFmt w:val="lowerLetter"/>
      <w:lvlText w:val="%1)"/>
      <w:lvlJc w:val="left"/>
      <w:pPr>
        <w:tabs>
          <w:tab w:val="num" w:pos="2240"/>
        </w:tabs>
        <w:ind w:left="2240" w:hanging="45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43" w15:restartNumberingAfterBreak="0">
    <w:nsid w:val="7777546D"/>
    <w:multiLevelType w:val="multilevel"/>
    <w:tmpl w:val="CEE60AF6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8860A8F"/>
    <w:multiLevelType w:val="hybridMultilevel"/>
    <w:tmpl w:val="74266A70"/>
    <w:lvl w:ilvl="0" w:tplc="77963D88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F5949D5"/>
    <w:multiLevelType w:val="multilevel"/>
    <w:tmpl w:val="321A74A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153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96299588">
    <w:abstractNumId w:val="0"/>
  </w:num>
  <w:num w:numId="2" w16cid:durableId="1612929635">
    <w:abstractNumId w:val="1"/>
  </w:num>
  <w:num w:numId="3" w16cid:durableId="1636988676">
    <w:abstractNumId w:val="2"/>
  </w:num>
  <w:num w:numId="4" w16cid:durableId="687758698">
    <w:abstractNumId w:val="3"/>
  </w:num>
  <w:num w:numId="5" w16cid:durableId="824708203">
    <w:abstractNumId w:val="4"/>
  </w:num>
  <w:num w:numId="6" w16cid:durableId="505481095">
    <w:abstractNumId w:val="5"/>
  </w:num>
  <w:num w:numId="7" w16cid:durableId="1175530766">
    <w:abstractNumId w:val="6"/>
  </w:num>
  <w:num w:numId="8" w16cid:durableId="1573466151">
    <w:abstractNumId w:val="7"/>
  </w:num>
  <w:num w:numId="9" w16cid:durableId="1691947812">
    <w:abstractNumId w:val="8"/>
  </w:num>
  <w:num w:numId="10" w16cid:durableId="1056666447">
    <w:abstractNumId w:val="9"/>
  </w:num>
  <w:num w:numId="11" w16cid:durableId="1598714000">
    <w:abstractNumId w:val="10"/>
  </w:num>
  <w:num w:numId="12" w16cid:durableId="1315454311">
    <w:abstractNumId w:val="11"/>
  </w:num>
  <w:num w:numId="13" w16cid:durableId="2017805092">
    <w:abstractNumId w:val="12"/>
  </w:num>
  <w:num w:numId="14" w16cid:durableId="1889607867">
    <w:abstractNumId w:val="13"/>
  </w:num>
  <w:num w:numId="15" w16cid:durableId="1269892684">
    <w:abstractNumId w:val="16"/>
  </w:num>
  <w:num w:numId="16" w16cid:durableId="749230816">
    <w:abstractNumId w:val="37"/>
  </w:num>
  <w:num w:numId="17" w16cid:durableId="1595627879">
    <w:abstractNumId w:val="44"/>
  </w:num>
  <w:num w:numId="18" w16cid:durableId="997735836">
    <w:abstractNumId w:val="14"/>
  </w:num>
  <w:num w:numId="19" w16cid:durableId="2707100">
    <w:abstractNumId w:val="33"/>
  </w:num>
  <w:num w:numId="20" w16cid:durableId="159002717">
    <w:abstractNumId w:val="19"/>
  </w:num>
  <w:num w:numId="21" w16cid:durableId="827550438">
    <w:abstractNumId w:val="27"/>
  </w:num>
  <w:num w:numId="22" w16cid:durableId="280455381">
    <w:abstractNumId w:val="36"/>
  </w:num>
  <w:num w:numId="23" w16cid:durableId="2140106534">
    <w:abstractNumId w:val="26"/>
  </w:num>
  <w:num w:numId="24" w16cid:durableId="603225400">
    <w:abstractNumId w:val="45"/>
  </w:num>
  <w:num w:numId="25" w16cid:durableId="791946345">
    <w:abstractNumId w:val="32"/>
  </w:num>
  <w:num w:numId="26" w16cid:durableId="1930455917">
    <w:abstractNumId w:val="34"/>
  </w:num>
  <w:num w:numId="27" w16cid:durableId="993803037">
    <w:abstractNumId w:val="17"/>
  </w:num>
  <w:num w:numId="28" w16cid:durableId="690111408">
    <w:abstractNumId w:val="23"/>
  </w:num>
  <w:num w:numId="29" w16cid:durableId="62025354">
    <w:abstractNumId w:val="43"/>
  </w:num>
  <w:num w:numId="30" w16cid:durableId="1581718763">
    <w:abstractNumId w:val="35"/>
  </w:num>
  <w:num w:numId="31" w16cid:durableId="1441874950">
    <w:abstractNumId w:val="30"/>
  </w:num>
  <w:num w:numId="32" w16cid:durableId="1879849354">
    <w:abstractNumId w:val="22"/>
  </w:num>
  <w:num w:numId="33" w16cid:durableId="998073214">
    <w:abstractNumId w:val="21"/>
  </w:num>
  <w:num w:numId="34" w16cid:durableId="357704595">
    <w:abstractNumId w:val="39"/>
  </w:num>
  <w:num w:numId="35" w16cid:durableId="1596355317">
    <w:abstractNumId w:val="28"/>
  </w:num>
  <w:num w:numId="36" w16cid:durableId="1532841912">
    <w:abstractNumId w:val="24"/>
  </w:num>
  <w:num w:numId="37" w16cid:durableId="419956824">
    <w:abstractNumId w:val="40"/>
  </w:num>
  <w:num w:numId="38" w16cid:durableId="1533617805">
    <w:abstractNumId w:val="20"/>
  </w:num>
  <w:num w:numId="39" w16cid:durableId="1538736149">
    <w:abstractNumId w:val="29"/>
  </w:num>
  <w:num w:numId="40" w16cid:durableId="46417655">
    <w:abstractNumId w:val="38"/>
  </w:num>
  <w:num w:numId="41" w16cid:durableId="1313682446">
    <w:abstractNumId w:val="15"/>
  </w:num>
  <w:num w:numId="42" w16cid:durableId="1978291893">
    <w:abstractNumId w:val="31"/>
  </w:num>
  <w:num w:numId="43" w16cid:durableId="2034839193">
    <w:abstractNumId w:val="42"/>
  </w:num>
  <w:num w:numId="44" w16cid:durableId="6566245">
    <w:abstractNumId w:val="25"/>
  </w:num>
  <w:num w:numId="45" w16cid:durableId="1550073237">
    <w:abstractNumId w:val="18"/>
  </w:num>
  <w:num w:numId="46" w16cid:durableId="87839436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0B2"/>
    <w:rsid w:val="00004688"/>
    <w:rsid w:val="00005665"/>
    <w:rsid w:val="00007721"/>
    <w:rsid w:val="00007A7B"/>
    <w:rsid w:val="00014246"/>
    <w:rsid w:val="00093645"/>
    <w:rsid w:val="000B0B28"/>
    <w:rsid w:val="000C7346"/>
    <w:rsid w:val="000F6E1D"/>
    <w:rsid w:val="00142DCA"/>
    <w:rsid w:val="00170184"/>
    <w:rsid w:val="00174471"/>
    <w:rsid w:val="00177898"/>
    <w:rsid w:val="0019184E"/>
    <w:rsid w:val="001D4A39"/>
    <w:rsid w:val="001D6649"/>
    <w:rsid w:val="002049A2"/>
    <w:rsid w:val="002052E7"/>
    <w:rsid w:val="00231E7F"/>
    <w:rsid w:val="0026195B"/>
    <w:rsid w:val="002655B4"/>
    <w:rsid w:val="00271BF8"/>
    <w:rsid w:val="002777B6"/>
    <w:rsid w:val="0028038A"/>
    <w:rsid w:val="00284A57"/>
    <w:rsid w:val="002A5AB2"/>
    <w:rsid w:val="002E2A1E"/>
    <w:rsid w:val="002E68BB"/>
    <w:rsid w:val="002F000A"/>
    <w:rsid w:val="003015EC"/>
    <w:rsid w:val="00302C5B"/>
    <w:rsid w:val="00303625"/>
    <w:rsid w:val="00313B71"/>
    <w:rsid w:val="003140CD"/>
    <w:rsid w:val="00325D1E"/>
    <w:rsid w:val="0032612C"/>
    <w:rsid w:val="00340E9E"/>
    <w:rsid w:val="003563A4"/>
    <w:rsid w:val="00362F03"/>
    <w:rsid w:val="003A7780"/>
    <w:rsid w:val="003C3035"/>
    <w:rsid w:val="003D5C32"/>
    <w:rsid w:val="003E238C"/>
    <w:rsid w:val="003E51B2"/>
    <w:rsid w:val="003E7FA1"/>
    <w:rsid w:val="003F0836"/>
    <w:rsid w:val="004351DE"/>
    <w:rsid w:val="00444211"/>
    <w:rsid w:val="004525A6"/>
    <w:rsid w:val="0048686C"/>
    <w:rsid w:val="00492B0F"/>
    <w:rsid w:val="004961CB"/>
    <w:rsid w:val="004A0E0D"/>
    <w:rsid w:val="004A5EA8"/>
    <w:rsid w:val="004B796C"/>
    <w:rsid w:val="004D0A65"/>
    <w:rsid w:val="004F01AD"/>
    <w:rsid w:val="004F1D2A"/>
    <w:rsid w:val="004F326A"/>
    <w:rsid w:val="0051513F"/>
    <w:rsid w:val="00515852"/>
    <w:rsid w:val="00516771"/>
    <w:rsid w:val="0053770D"/>
    <w:rsid w:val="00540510"/>
    <w:rsid w:val="00547196"/>
    <w:rsid w:val="00565867"/>
    <w:rsid w:val="005A573E"/>
    <w:rsid w:val="005B7231"/>
    <w:rsid w:val="005E3C7F"/>
    <w:rsid w:val="005F5521"/>
    <w:rsid w:val="0060779A"/>
    <w:rsid w:val="00624A70"/>
    <w:rsid w:val="006354D1"/>
    <w:rsid w:val="006950CC"/>
    <w:rsid w:val="006A673D"/>
    <w:rsid w:val="006E44AE"/>
    <w:rsid w:val="0070580E"/>
    <w:rsid w:val="007149A9"/>
    <w:rsid w:val="00722ED0"/>
    <w:rsid w:val="00731BF3"/>
    <w:rsid w:val="0074034D"/>
    <w:rsid w:val="00745145"/>
    <w:rsid w:val="00747FD0"/>
    <w:rsid w:val="00774A26"/>
    <w:rsid w:val="00785F01"/>
    <w:rsid w:val="00791BC5"/>
    <w:rsid w:val="00797330"/>
    <w:rsid w:val="007A737B"/>
    <w:rsid w:val="007D0188"/>
    <w:rsid w:val="007E0E97"/>
    <w:rsid w:val="008037BB"/>
    <w:rsid w:val="00805C8E"/>
    <w:rsid w:val="0080677B"/>
    <w:rsid w:val="008276A7"/>
    <w:rsid w:val="00850FC3"/>
    <w:rsid w:val="00892FA5"/>
    <w:rsid w:val="008B0BAB"/>
    <w:rsid w:val="008C25BE"/>
    <w:rsid w:val="008C3602"/>
    <w:rsid w:val="008F1F52"/>
    <w:rsid w:val="0091107D"/>
    <w:rsid w:val="00925BE5"/>
    <w:rsid w:val="00935164"/>
    <w:rsid w:val="00941721"/>
    <w:rsid w:val="00951C40"/>
    <w:rsid w:val="0096437D"/>
    <w:rsid w:val="0099666E"/>
    <w:rsid w:val="009C4F8A"/>
    <w:rsid w:val="009C630E"/>
    <w:rsid w:val="009D2DDC"/>
    <w:rsid w:val="009D47E5"/>
    <w:rsid w:val="00A20A25"/>
    <w:rsid w:val="00A31727"/>
    <w:rsid w:val="00A330B2"/>
    <w:rsid w:val="00A44F0A"/>
    <w:rsid w:val="00A45771"/>
    <w:rsid w:val="00A7772F"/>
    <w:rsid w:val="00A838D3"/>
    <w:rsid w:val="00A964BD"/>
    <w:rsid w:val="00AD0555"/>
    <w:rsid w:val="00AE67CB"/>
    <w:rsid w:val="00AF185C"/>
    <w:rsid w:val="00AF6A74"/>
    <w:rsid w:val="00B15442"/>
    <w:rsid w:val="00B373BB"/>
    <w:rsid w:val="00B81B4B"/>
    <w:rsid w:val="00B909A4"/>
    <w:rsid w:val="00B96C18"/>
    <w:rsid w:val="00B97C21"/>
    <w:rsid w:val="00BA1832"/>
    <w:rsid w:val="00BB223F"/>
    <w:rsid w:val="00BB5017"/>
    <w:rsid w:val="00BC3DBA"/>
    <w:rsid w:val="00BD2F02"/>
    <w:rsid w:val="00BF031C"/>
    <w:rsid w:val="00C0658A"/>
    <w:rsid w:val="00C14B4F"/>
    <w:rsid w:val="00C5134C"/>
    <w:rsid w:val="00C71E6C"/>
    <w:rsid w:val="00C84A5F"/>
    <w:rsid w:val="00CA546A"/>
    <w:rsid w:val="00CC3AA9"/>
    <w:rsid w:val="00CE0327"/>
    <w:rsid w:val="00CE4112"/>
    <w:rsid w:val="00CE6B52"/>
    <w:rsid w:val="00CF3BB4"/>
    <w:rsid w:val="00CF7B00"/>
    <w:rsid w:val="00D0425F"/>
    <w:rsid w:val="00D147AB"/>
    <w:rsid w:val="00D1555C"/>
    <w:rsid w:val="00D22B15"/>
    <w:rsid w:val="00D33072"/>
    <w:rsid w:val="00D4779E"/>
    <w:rsid w:val="00D53F74"/>
    <w:rsid w:val="00D64D13"/>
    <w:rsid w:val="00D7394B"/>
    <w:rsid w:val="00D73B2F"/>
    <w:rsid w:val="00DA68C2"/>
    <w:rsid w:val="00DA6B0B"/>
    <w:rsid w:val="00DB0E1A"/>
    <w:rsid w:val="00DB697F"/>
    <w:rsid w:val="00DC7AE4"/>
    <w:rsid w:val="00DF5836"/>
    <w:rsid w:val="00E05BFD"/>
    <w:rsid w:val="00E2017B"/>
    <w:rsid w:val="00E2705A"/>
    <w:rsid w:val="00E34DFC"/>
    <w:rsid w:val="00E51F82"/>
    <w:rsid w:val="00E60DDD"/>
    <w:rsid w:val="00E6359A"/>
    <w:rsid w:val="00EB3505"/>
    <w:rsid w:val="00EC2D6F"/>
    <w:rsid w:val="00ED70A8"/>
    <w:rsid w:val="00EF530D"/>
    <w:rsid w:val="00EF5D55"/>
    <w:rsid w:val="00EF79EA"/>
    <w:rsid w:val="00EF7C07"/>
    <w:rsid w:val="00F00705"/>
    <w:rsid w:val="00F20A00"/>
    <w:rsid w:val="00F628E6"/>
    <w:rsid w:val="00F64329"/>
    <w:rsid w:val="00F70FCD"/>
    <w:rsid w:val="00F84C9C"/>
    <w:rsid w:val="00FD15C3"/>
    <w:rsid w:val="00FD3376"/>
    <w:rsid w:val="00FE4895"/>
    <w:rsid w:val="00FF4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1D47CB"/>
  <w15:chartTrackingRefBased/>
  <w15:docId w15:val="{71738BCC-CB7E-489C-8D9D-27723B5EE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  <w:rPr>
      <w:sz w:val="24"/>
      <w:szCs w:val="24"/>
      <w:lang w:eastAsia="ar-SA"/>
    </w:rPr>
  </w:style>
  <w:style w:type="paragraph" w:styleId="Nagwek1">
    <w:name w:val="heading 1"/>
    <w:basedOn w:val="Normalny"/>
    <w:next w:val="Normalny"/>
    <w:qFormat/>
    <w:rsid w:val="00540510"/>
    <w:pPr>
      <w:keepNext/>
      <w:numPr>
        <w:ilvl w:val="1"/>
        <w:numId w:val="28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qFormat/>
    <w:pPr>
      <w:keepNext/>
      <w:numPr>
        <w:ilvl w:val="1"/>
        <w:numId w:val="1"/>
      </w:numPr>
      <w:tabs>
        <w:tab w:val="left" w:pos="3402"/>
        <w:tab w:val="left" w:pos="3544"/>
        <w:tab w:val="left" w:pos="3686"/>
      </w:tabs>
      <w:outlineLvl w:val="1"/>
    </w:pPr>
    <w:rPr>
      <w:rFonts w:ascii="Arial" w:hAnsi="Arial"/>
      <w:b/>
      <w:i/>
      <w:sz w:val="36"/>
      <w:szCs w:val="20"/>
    </w:rPr>
  </w:style>
  <w:style w:type="paragraph" w:styleId="Nagwek3">
    <w:name w:val="heading 3"/>
    <w:basedOn w:val="Normalny"/>
    <w:next w:val="Normalny"/>
    <w:qFormat/>
    <w:pPr>
      <w:keepNext/>
      <w:numPr>
        <w:ilvl w:val="2"/>
        <w:numId w:val="1"/>
      </w:numPr>
      <w:tabs>
        <w:tab w:val="left" w:pos="3402"/>
        <w:tab w:val="left" w:pos="3544"/>
        <w:tab w:val="left" w:pos="3686"/>
      </w:tabs>
      <w:spacing w:after="120"/>
      <w:outlineLvl w:val="2"/>
    </w:pPr>
    <w:rPr>
      <w:rFonts w:ascii="Arial" w:hAnsi="Arial" w:cs="Arial"/>
      <w:b/>
      <w:bCs/>
      <w:i/>
      <w:iCs/>
      <w:sz w:val="40"/>
      <w:szCs w:val="20"/>
    </w:rPr>
  </w:style>
  <w:style w:type="paragraph" w:styleId="Nagwek4">
    <w:name w:val="heading 4"/>
    <w:basedOn w:val="Nagwek3"/>
    <w:next w:val="Tekstpodstawowy"/>
    <w:qFormat/>
    <w:pPr>
      <w:numPr>
        <w:ilvl w:val="3"/>
      </w:numPr>
      <w:spacing w:before="600" w:after="60"/>
      <w:outlineLvl w:val="3"/>
    </w:pPr>
    <w:rPr>
      <w:rFonts w:ascii="SwitzerlandBlack" w:hAnsi="SwitzerlandBlack" w:cs="Times New Roman"/>
      <w:b w:val="0"/>
      <w:bCs w:val="0"/>
      <w:iCs w:val="0"/>
      <w:sz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7z0">
    <w:name w:val="WW8Num17z0"/>
    <w:rPr>
      <w:rFonts w:ascii="Symbol" w:hAnsi="Symbol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9z0">
    <w:name w:val="WW8Num19z0"/>
    <w:rPr>
      <w:rFonts w:ascii="Symbol" w:hAnsi="Symbol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4z0">
    <w:name w:val="WW8Num24z0"/>
    <w:rPr>
      <w:rFonts w:ascii="Symbol" w:hAnsi="Symbol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2">
    <w:name w:val="WW8Num24z2"/>
    <w:rPr>
      <w:rFonts w:ascii="Wingdings" w:hAnsi="Wingdings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5z1">
    <w:name w:val="WW8Num25z1"/>
    <w:rPr>
      <w:rFonts w:ascii="Courier New" w:hAnsi="Courier New" w:cs="Courier New"/>
    </w:rPr>
  </w:style>
  <w:style w:type="character" w:customStyle="1" w:styleId="WW8Num25z2">
    <w:name w:val="WW8Num25z2"/>
    <w:rPr>
      <w:rFonts w:ascii="Wingdings" w:hAnsi="Wingdings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30z0">
    <w:name w:val="WW8Num30z0"/>
    <w:rPr>
      <w:rFonts w:ascii="Symbol" w:hAnsi="Symbol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2">
    <w:name w:val="WW8Num30z2"/>
    <w:rPr>
      <w:rFonts w:ascii="Wingdings" w:hAnsi="Wingdings"/>
    </w:rPr>
  </w:style>
  <w:style w:type="character" w:customStyle="1" w:styleId="Domylnaczcionkaakapitu1">
    <w:name w:val="Domyślna czcionka akapitu1"/>
  </w:style>
  <w:style w:type="character" w:styleId="Numerstrony">
    <w:name w:val="page number"/>
    <w:basedOn w:val="Domylnaczcionkaakapitu1"/>
  </w:style>
  <w:style w:type="paragraph" w:customStyle="1" w:styleId="Heading">
    <w:name w:val="Heading"/>
    <w:basedOn w:val="Normalny"/>
    <w:next w:val="Tekstpodstawowy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Tekstpodstawowy">
    <w:name w:val="Body Text"/>
    <w:basedOn w:val="Normalny"/>
    <w:pPr>
      <w:spacing w:after="120"/>
    </w:pPr>
  </w:style>
  <w:style w:type="paragraph" w:styleId="Lista">
    <w:name w:val="List"/>
    <w:basedOn w:val="Tekstpodstawowy"/>
    <w:rPr>
      <w:rFonts w:ascii="Garamond" w:hAnsi="Garamond"/>
    </w:rPr>
  </w:style>
  <w:style w:type="paragraph" w:customStyle="1" w:styleId="Legenda1">
    <w:name w:val="Legenda1"/>
    <w:basedOn w:val="Normalny"/>
    <w:pPr>
      <w:suppressLineNumbers/>
      <w:spacing w:before="120" w:after="120"/>
    </w:pPr>
    <w:rPr>
      <w:rFonts w:ascii="Garamond" w:hAnsi="Garamond"/>
      <w:i/>
      <w:iCs/>
    </w:rPr>
  </w:style>
  <w:style w:type="paragraph" w:customStyle="1" w:styleId="Index">
    <w:name w:val="Index"/>
    <w:basedOn w:val="Normalny"/>
    <w:pPr>
      <w:suppressLineNumbers/>
    </w:pPr>
    <w:rPr>
      <w:rFonts w:ascii="Garamond" w:hAnsi="Garamond"/>
    </w:rPr>
  </w:style>
  <w:style w:type="paragraph" w:styleId="Stopka">
    <w:name w:val="footer"/>
    <w:basedOn w:val="Normalny"/>
    <w:link w:val="StopkaZnak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Legenda11">
    <w:name w:val="Legenda11"/>
    <w:basedOn w:val="Normalny"/>
    <w:next w:val="Normalny"/>
    <w:pPr>
      <w:tabs>
        <w:tab w:val="left" w:pos="3119"/>
      </w:tabs>
      <w:ind w:firstLine="708"/>
    </w:pPr>
    <w:rPr>
      <w:b/>
      <w:i/>
      <w:sz w:val="40"/>
      <w:szCs w:val="20"/>
    </w:rPr>
  </w:style>
  <w:style w:type="paragraph" w:customStyle="1" w:styleId="Punkt">
    <w:name w:val="Punkt"/>
    <w:basedOn w:val="Normalny"/>
    <w:pPr>
      <w:spacing w:before="240" w:after="120"/>
      <w:jc w:val="both"/>
    </w:pPr>
    <w:rPr>
      <w:sz w:val="20"/>
      <w:szCs w:val="20"/>
    </w:rPr>
  </w:style>
  <w:style w:type="paragraph" w:customStyle="1" w:styleId="TableContents">
    <w:name w:val="Table Contents"/>
    <w:basedOn w:val="Normalny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Tekstpodstawowy"/>
  </w:style>
  <w:style w:type="paragraph" w:styleId="Nagwek">
    <w:name w:val="header"/>
    <w:aliases w:val="Header Char Znak"/>
    <w:basedOn w:val="Normalny"/>
    <w:link w:val="NagwekZnak"/>
    <w:uiPriority w:val="99"/>
    <w:unhideWhenUsed/>
    <w:rsid w:val="008276A7"/>
    <w:pPr>
      <w:tabs>
        <w:tab w:val="center" w:pos="4536"/>
        <w:tab w:val="right" w:pos="9072"/>
      </w:tabs>
    </w:pPr>
  </w:style>
  <w:style w:type="character" w:customStyle="1" w:styleId="NagwekZnak">
    <w:name w:val="Nagłówek Znak"/>
    <w:aliases w:val="Header Char Znak Znak"/>
    <w:link w:val="Nagwek"/>
    <w:uiPriority w:val="99"/>
    <w:rsid w:val="008276A7"/>
    <w:rPr>
      <w:sz w:val="24"/>
      <w:szCs w:val="24"/>
      <w:lang w:eastAsia="ar-SA"/>
    </w:rPr>
  </w:style>
  <w:style w:type="character" w:customStyle="1" w:styleId="StopkaZnak">
    <w:name w:val="Stopka Znak"/>
    <w:link w:val="Stopka"/>
    <w:uiPriority w:val="99"/>
    <w:rsid w:val="00340E9E"/>
    <w:rPr>
      <w:lang w:eastAsia="ar-SA"/>
    </w:rPr>
  </w:style>
  <w:style w:type="paragraph" w:styleId="Akapitzlist">
    <w:name w:val="List Paragraph"/>
    <w:basedOn w:val="Normalny"/>
    <w:uiPriority w:val="34"/>
    <w:qFormat/>
    <w:rsid w:val="00A31727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customStyle="1" w:styleId="EgzaminPunktacja">
    <w:name w:val="EgzaminPunktacja"/>
    <w:basedOn w:val="Tekstpodstawowy"/>
    <w:next w:val="EgzaminPytanie"/>
    <w:rsid w:val="0032612C"/>
    <w:pPr>
      <w:tabs>
        <w:tab w:val="left" w:leader="underscore" w:pos="1701"/>
        <w:tab w:val="left" w:leader="underscore" w:pos="2268"/>
        <w:tab w:val="left" w:leader="underscore" w:pos="2835"/>
      </w:tabs>
      <w:spacing w:line="480" w:lineRule="auto"/>
      <w:jc w:val="right"/>
    </w:pPr>
    <w:rPr>
      <w:sz w:val="20"/>
    </w:rPr>
  </w:style>
  <w:style w:type="paragraph" w:customStyle="1" w:styleId="EgzaminPytanie">
    <w:name w:val="EgzaminPytanie"/>
    <w:basedOn w:val="Tekstpodstawowy"/>
    <w:next w:val="EgzaminOdpowiedz"/>
    <w:rsid w:val="0032612C"/>
    <w:pPr>
      <w:keepNext/>
      <w:spacing w:before="120" w:after="60"/>
      <w:ind w:left="240" w:hanging="240"/>
    </w:pPr>
  </w:style>
  <w:style w:type="paragraph" w:customStyle="1" w:styleId="EgzaminOdpowiedz">
    <w:name w:val="EgzaminOdpowiedz"/>
    <w:basedOn w:val="Tekstpodstawowy"/>
    <w:rsid w:val="0032612C"/>
    <w:pPr>
      <w:keepNext/>
      <w:spacing w:after="60"/>
      <w:ind w:left="480" w:hanging="240"/>
    </w:pPr>
  </w:style>
  <w:style w:type="character" w:styleId="Tekstzastpczy">
    <w:name w:val="Placeholder Text"/>
    <w:basedOn w:val="Domylnaczcionkaakapitu"/>
    <w:uiPriority w:val="99"/>
    <w:semiHidden/>
    <w:rsid w:val="007E0E9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5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A7C4435C41D4931B1995746B317DAD7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CAB34677-65A7-442E-8449-D077582A3648}"/>
      </w:docPartPr>
      <w:docPartBody>
        <w:p w:rsidR="009A0E5B" w:rsidRDefault="00BF20B2" w:rsidP="00BF20B2">
          <w:pPr>
            <w:pStyle w:val="6A7C4435C41D4931B1995746B317DAD7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0DCA6E09739448E78535DBE134DA5A58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08E94381-9C84-4898-8602-759F9198034C}"/>
      </w:docPartPr>
      <w:docPartBody>
        <w:p w:rsidR="009A0E5B" w:rsidRDefault="00BF20B2" w:rsidP="00BF20B2">
          <w:pPr>
            <w:pStyle w:val="0DCA6E09739448E78535DBE134DA5A58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173F4BB8CFDE408688B02B35C73CAF10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9069A01A-B31E-4762-AAA9-EDB93549D7C6}"/>
      </w:docPartPr>
      <w:docPartBody>
        <w:p w:rsidR="009A0E5B" w:rsidRDefault="00BF20B2" w:rsidP="00BF20B2">
          <w:pPr>
            <w:pStyle w:val="173F4BB8CFDE408688B02B35C73CAF10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84667BB717A34BCFA52AA447F6954B9B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7783A2B-73CF-469E-8CD3-9D578BDA5B6E}"/>
      </w:docPartPr>
      <w:docPartBody>
        <w:p w:rsidR="00BA014D" w:rsidRDefault="00551546" w:rsidP="00551546">
          <w:pPr>
            <w:pStyle w:val="84667BB717A34BCFA52AA447F6954B9B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2CC438CC88214CE1ACB90219B0FBEF70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61F1F9B3-F4BF-45FC-B0F0-C0955046339C}"/>
      </w:docPartPr>
      <w:docPartBody>
        <w:p w:rsidR="00BA014D" w:rsidRDefault="00551546" w:rsidP="00551546">
          <w:pPr>
            <w:pStyle w:val="2CC438CC88214CE1ACB90219B0FBEF70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27EE3D37A1DD4ACCBA679BDD0E72D548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8E44385B-694E-4F51-AB64-914DAEB28201}"/>
      </w:docPartPr>
      <w:docPartBody>
        <w:p w:rsidR="00BA014D" w:rsidRDefault="00551546" w:rsidP="00551546">
          <w:pPr>
            <w:pStyle w:val="27EE3D37A1DD4ACCBA679BDD0E72D548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2635D181BE0A47D1B3EF53214DCE7C55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7B093FB9-45BC-4FC6-82CE-FADDCD40ACE8}"/>
      </w:docPartPr>
      <w:docPartBody>
        <w:p w:rsidR="00BA014D" w:rsidRDefault="00551546" w:rsidP="00551546">
          <w:pPr>
            <w:pStyle w:val="2635D181BE0A47D1B3EF53214DCE7C55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FA1A266A913F47EBAC014C5C1F437318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AF80A1F4-E02B-4744-9AB9-E278C1D5B6C9}"/>
      </w:docPartPr>
      <w:docPartBody>
        <w:p w:rsidR="00BA014D" w:rsidRDefault="00551546" w:rsidP="00551546">
          <w:pPr>
            <w:pStyle w:val="FA1A266A913F47EBAC014C5C1F437318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9F758C9B8ACA4D9B8391F39F0A63B090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1BB21EB0-4368-45A1-B6B3-4B2D31300F9A}"/>
      </w:docPartPr>
      <w:docPartBody>
        <w:p w:rsidR="00BA014D" w:rsidRDefault="00551546" w:rsidP="00551546">
          <w:pPr>
            <w:pStyle w:val="9F758C9B8ACA4D9B8391F39F0A63B090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0429988C01AA4C5E8E7F765F9ABB4798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74336008-6FB0-4051-B450-E0FDC1F5032A}"/>
      </w:docPartPr>
      <w:docPartBody>
        <w:p w:rsidR="00BA014D" w:rsidRDefault="00551546" w:rsidP="00551546">
          <w:pPr>
            <w:pStyle w:val="0429988C01AA4C5E8E7F765F9ABB4798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C26B352539B745449F6290CA54DD0CF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6AF498BA-C698-4D36-BA5A-68896382F837}"/>
      </w:docPartPr>
      <w:docPartBody>
        <w:p w:rsidR="009303DC" w:rsidRDefault="007B0ED8" w:rsidP="007B0ED8">
          <w:pPr>
            <w:pStyle w:val="C26B352539B745449F6290CA54DD0CF4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54C3BEEF14674F1A9BCC36D31038A433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CDB74D1F-BFED-4D9A-9157-A01DE70A52EC}"/>
      </w:docPartPr>
      <w:docPartBody>
        <w:p w:rsidR="009303DC" w:rsidRDefault="007B0ED8" w:rsidP="007B0ED8">
          <w:pPr>
            <w:pStyle w:val="54C3BEEF14674F1A9BCC36D31038A433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A7CBD0269687472482732770018E02BE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022CDAEC-B62F-46A1-9608-640E53ECA4C8}"/>
      </w:docPartPr>
      <w:docPartBody>
        <w:p w:rsidR="005F20E8" w:rsidRDefault="0048549B" w:rsidP="0048549B">
          <w:pPr>
            <w:pStyle w:val="A7CBD0269687472482732770018E02BE"/>
          </w:pPr>
          <w:r w:rsidRPr="00FD7221">
            <w:rPr>
              <w:rStyle w:val="Tekstzastpczy"/>
              <w:highlight w:val="yellow"/>
            </w:rPr>
            <w:t>proszę uzupełnij</w:t>
          </w:r>
        </w:p>
      </w:docPartBody>
    </w:docPart>
    <w:docPart>
      <w:docPartPr>
        <w:name w:val="8EC3909ABA774265B5D719C0B990FF16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A7A523E5-6A32-40E1-A90F-72D341448181}"/>
      </w:docPartPr>
      <w:docPartBody>
        <w:p w:rsidR="005F20E8" w:rsidRDefault="0048549B" w:rsidP="0048549B">
          <w:pPr>
            <w:pStyle w:val="8EC3909ABA774265B5D719C0B990FF16"/>
          </w:pPr>
          <w:r w:rsidRPr="00FD7221">
            <w:rPr>
              <w:rStyle w:val="Tekstzastpczy"/>
              <w:highlight w:val="yellow"/>
            </w:rPr>
            <w:t>proszę uzupełnij</w:t>
          </w:r>
        </w:p>
      </w:docPartBody>
    </w:docPart>
    <w:docPart>
      <w:docPartPr>
        <w:name w:val="17332F5B76A043479DDB6EF1F45DFB9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E5C27D90-A476-49AA-8AFA-B017A4862C8F}"/>
      </w:docPartPr>
      <w:docPartBody>
        <w:p w:rsidR="005F20E8" w:rsidRDefault="0048549B" w:rsidP="0048549B">
          <w:pPr>
            <w:pStyle w:val="17332F5B76A043479DDB6EF1F45DFB94"/>
          </w:pPr>
          <w:r w:rsidRPr="002A428B">
            <w:rPr>
              <w:rStyle w:val="Tekstzastpczy"/>
            </w:rPr>
            <w:t>Kliknij lub naciśnij, aby wprowadzić datę.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witzerlandBlac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charset w:val="00"/>
    <w:family w:val="auto"/>
    <w:pitch w:val="variable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0B2"/>
    <w:rsid w:val="00013F20"/>
    <w:rsid w:val="00085649"/>
    <w:rsid w:val="000F0FC7"/>
    <w:rsid w:val="00170184"/>
    <w:rsid w:val="0019184E"/>
    <w:rsid w:val="00227F51"/>
    <w:rsid w:val="002F786C"/>
    <w:rsid w:val="00320EA5"/>
    <w:rsid w:val="00326DFE"/>
    <w:rsid w:val="00382DD6"/>
    <w:rsid w:val="003A01BD"/>
    <w:rsid w:val="003B2E5E"/>
    <w:rsid w:val="004146AA"/>
    <w:rsid w:val="0048549B"/>
    <w:rsid w:val="0048686C"/>
    <w:rsid w:val="00495255"/>
    <w:rsid w:val="004C3FBD"/>
    <w:rsid w:val="004D55F6"/>
    <w:rsid w:val="00502B18"/>
    <w:rsid w:val="00515852"/>
    <w:rsid w:val="00547196"/>
    <w:rsid w:val="00551546"/>
    <w:rsid w:val="005B05E9"/>
    <w:rsid w:val="005F20E8"/>
    <w:rsid w:val="00661C2D"/>
    <w:rsid w:val="006664C0"/>
    <w:rsid w:val="0067786B"/>
    <w:rsid w:val="007B0ED8"/>
    <w:rsid w:val="008A55C2"/>
    <w:rsid w:val="008B5DF4"/>
    <w:rsid w:val="008F1F52"/>
    <w:rsid w:val="009303DC"/>
    <w:rsid w:val="00930C73"/>
    <w:rsid w:val="009A0E5B"/>
    <w:rsid w:val="009D454F"/>
    <w:rsid w:val="009D47E5"/>
    <w:rsid w:val="00A34881"/>
    <w:rsid w:val="00B719D6"/>
    <w:rsid w:val="00BA014D"/>
    <w:rsid w:val="00BB17C0"/>
    <w:rsid w:val="00BF20B2"/>
    <w:rsid w:val="00BF7866"/>
    <w:rsid w:val="00CA1064"/>
    <w:rsid w:val="00CA3EE8"/>
    <w:rsid w:val="00D22B15"/>
    <w:rsid w:val="00D7394B"/>
    <w:rsid w:val="00E60DDD"/>
    <w:rsid w:val="00EA0334"/>
    <w:rsid w:val="00ED70A8"/>
    <w:rsid w:val="00F60058"/>
    <w:rsid w:val="00FF3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48549B"/>
    <w:rPr>
      <w:color w:val="808080"/>
    </w:rPr>
  </w:style>
  <w:style w:type="paragraph" w:customStyle="1" w:styleId="6A7C4435C41D4931B1995746B317DAD7">
    <w:name w:val="6A7C4435C41D4931B1995746B317DAD7"/>
    <w:rsid w:val="00BF20B2"/>
  </w:style>
  <w:style w:type="paragraph" w:customStyle="1" w:styleId="0DCA6E09739448E78535DBE134DA5A58">
    <w:name w:val="0DCA6E09739448E78535DBE134DA5A58"/>
    <w:rsid w:val="00BF20B2"/>
  </w:style>
  <w:style w:type="paragraph" w:customStyle="1" w:styleId="173F4BB8CFDE408688B02B35C73CAF10">
    <w:name w:val="173F4BB8CFDE408688B02B35C73CAF10"/>
    <w:rsid w:val="00BF20B2"/>
  </w:style>
  <w:style w:type="paragraph" w:customStyle="1" w:styleId="84667BB717A34BCFA52AA447F6954B9B">
    <w:name w:val="84667BB717A34BCFA52AA447F6954B9B"/>
    <w:rsid w:val="00551546"/>
  </w:style>
  <w:style w:type="paragraph" w:customStyle="1" w:styleId="2CC438CC88214CE1ACB90219B0FBEF70">
    <w:name w:val="2CC438CC88214CE1ACB90219B0FBEF70"/>
    <w:rsid w:val="00551546"/>
  </w:style>
  <w:style w:type="paragraph" w:customStyle="1" w:styleId="27EE3D37A1DD4ACCBA679BDD0E72D548">
    <w:name w:val="27EE3D37A1DD4ACCBA679BDD0E72D548"/>
    <w:rsid w:val="00551546"/>
  </w:style>
  <w:style w:type="paragraph" w:customStyle="1" w:styleId="2635D181BE0A47D1B3EF53214DCE7C55">
    <w:name w:val="2635D181BE0A47D1B3EF53214DCE7C55"/>
    <w:rsid w:val="00551546"/>
  </w:style>
  <w:style w:type="paragraph" w:customStyle="1" w:styleId="FA1A266A913F47EBAC014C5C1F437318">
    <w:name w:val="FA1A266A913F47EBAC014C5C1F437318"/>
    <w:rsid w:val="00551546"/>
  </w:style>
  <w:style w:type="paragraph" w:customStyle="1" w:styleId="9F758C9B8ACA4D9B8391F39F0A63B090">
    <w:name w:val="9F758C9B8ACA4D9B8391F39F0A63B090"/>
    <w:rsid w:val="00551546"/>
  </w:style>
  <w:style w:type="paragraph" w:customStyle="1" w:styleId="0429988C01AA4C5E8E7F765F9ABB4798">
    <w:name w:val="0429988C01AA4C5E8E7F765F9ABB4798"/>
    <w:rsid w:val="00551546"/>
  </w:style>
  <w:style w:type="paragraph" w:customStyle="1" w:styleId="C26B352539B745449F6290CA54DD0CF4">
    <w:name w:val="C26B352539B745449F6290CA54DD0CF4"/>
    <w:rsid w:val="007B0ED8"/>
  </w:style>
  <w:style w:type="paragraph" w:customStyle="1" w:styleId="54C3BEEF14674F1A9BCC36D31038A433">
    <w:name w:val="54C3BEEF14674F1A9BCC36D31038A433"/>
    <w:rsid w:val="007B0ED8"/>
  </w:style>
  <w:style w:type="paragraph" w:customStyle="1" w:styleId="A7CBD0269687472482732770018E02BE">
    <w:name w:val="A7CBD0269687472482732770018E02BE"/>
    <w:rsid w:val="0048549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EC3909ABA774265B5D719C0B990FF16">
    <w:name w:val="8EC3909ABA774265B5D719C0B990FF16"/>
    <w:rsid w:val="0048549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7332F5B76A043479DDB6EF1F45DFB94">
    <w:name w:val="17332F5B76A043479DDB6EF1F45DFB94"/>
    <w:rsid w:val="0048549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7E2049-1649-4819-98F1-43876C82B5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366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 </vt:lpstr>
    </vt:vector>
  </TitlesOfParts>
  <Company>COMARCH</Company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wozniak</dc:creator>
  <cp:keywords/>
  <cp:lastModifiedBy>Aneta Korajda</cp:lastModifiedBy>
  <cp:revision>3</cp:revision>
  <cp:lastPrinted>2009-12-03T13:50:00Z</cp:lastPrinted>
  <dcterms:created xsi:type="dcterms:W3CDTF">2025-12-02T09:03:00Z</dcterms:created>
  <dcterms:modified xsi:type="dcterms:W3CDTF">2025-12-02T09:04:00Z</dcterms:modified>
</cp:coreProperties>
</file>